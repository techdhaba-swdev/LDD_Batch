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7F91AD" w14:textId="30DD6BAA" w:rsidR="003C2D78" w:rsidRDefault="003C2D78">
      <w:pPr>
        <w:rPr>
          <w:sz w:val="56"/>
          <w:szCs w:val="56"/>
          <w:lang w:val="en-IN"/>
        </w:rPr>
      </w:pPr>
      <w:r>
        <w:rPr>
          <w:sz w:val="56"/>
          <w:szCs w:val="56"/>
          <w:lang w:val="en-IN"/>
        </w:rPr>
        <w:t xml:space="preserve">              EXPRESSION EVALUTOR</w:t>
      </w:r>
    </w:p>
    <w:p w14:paraId="50208CF2" w14:textId="77777777" w:rsidR="003C2D78" w:rsidRDefault="003C2D78">
      <w:pPr>
        <w:rPr>
          <w:sz w:val="56"/>
          <w:szCs w:val="56"/>
          <w:lang w:val="en-IN"/>
        </w:rPr>
      </w:pPr>
    </w:p>
    <w:p w14:paraId="0589067A" w14:textId="1633C25C" w:rsidR="003C2D78" w:rsidRDefault="003C2D78">
      <w:pPr>
        <w:rPr>
          <w:sz w:val="48"/>
          <w:szCs w:val="48"/>
          <w:lang w:val="en-IN"/>
        </w:rPr>
      </w:pPr>
      <w:r>
        <w:rPr>
          <w:sz w:val="48"/>
          <w:szCs w:val="48"/>
          <w:lang w:val="en-IN"/>
        </w:rPr>
        <w:t>QUESTION:-</w:t>
      </w:r>
    </w:p>
    <w:p w14:paraId="2346F96D" w14:textId="1FEF3513" w:rsidR="003C2D78" w:rsidRPr="003C2D78" w:rsidRDefault="003C2D78" w:rsidP="003C2D78">
      <w:pPr>
        <w:rPr>
          <w:sz w:val="48"/>
          <w:szCs w:val="48"/>
          <w:lang w:val="en-IN"/>
        </w:rPr>
      </w:pPr>
      <w:r>
        <w:rPr>
          <w:sz w:val="48"/>
          <w:szCs w:val="48"/>
          <w:lang w:val="en-IN"/>
        </w:rPr>
        <w:t xml:space="preserve">                       </w:t>
      </w:r>
      <w:r w:rsidRPr="003C2D78">
        <w:rPr>
          <w:sz w:val="48"/>
          <w:szCs w:val="48"/>
          <w:lang w:val="en-IN"/>
        </w:rPr>
        <w:t>Data Structures: Stack (linked list) for operands, linked list (or tree) for the expression tree (optional).</w:t>
      </w:r>
    </w:p>
    <w:p w14:paraId="74DB967F" w14:textId="77777777" w:rsidR="003C2D78" w:rsidRPr="003C2D78" w:rsidRDefault="003C2D78" w:rsidP="003C2D78">
      <w:pPr>
        <w:rPr>
          <w:sz w:val="48"/>
          <w:szCs w:val="48"/>
          <w:lang w:val="en-IN"/>
        </w:rPr>
      </w:pPr>
      <w:r w:rsidRPr="003C2D78">
        <w:rPr>
          <w:sz w:val="48"/>
          <w:szCs w:val="48"/>
          <w:lang w:val="en-IN"/>
        </w:rPr>
        <w:t>Functionality:</w:t>
      </w:r>
    </w:p>
    <w:p w14:paraId="2729866A" w14:textId="77777777" w:rsidR="003C2D78" w:rsidRPr="003C2D78" w:rsidRDefault="003C2D78" w:rsidP="003C2D78">
      <w:pPr>
        <w:rPr>
          <w:sz w:val="48"/>
          <w:szCs w:val="48"/>
          <w:lang w:val="en-IN"/>
        </w:rPr>
      </w:pPr>
      <w:r w:rsidRPr="003C2D78">
        <w:rPr>
          <w:sz w:val="48"/>
          <w:szCs w:val="48"/>
          <w:lang w:val="en-IN"/>
        </w:rPr>
        <w:t>Allow users to enter infix expressions (e.g., (a + b) * c).</w:t>
      </w:r>
    </w:p>
    <w:p w14:paraId="7F166925" w14:textId="77777777" w:rsidR="003C2D78" w:rsidRPr="003C2D78" w:rsidRDefault="003C2D78" w:rsidP="003C2D78">
      <w:pPr>
        <w:rPr>
          <w:sz w:val="48"/>
          <w:szCs w:val="48"/>
          <w:lang w:val="en-IN"/>
        </w:rPr>
      </w:pPr>
      <w:r w:rsidRPr="003C2D78">
        <w:rPr>
          <w:sz w:val="48"/>
          <w:szCs w:val="48"/>
          <w:lang w:val="en-IN"/>
        </w:rPr>
        <w:t>Convert the expression to postfix (Polish notation) using a shunting-yard algorithm.</w:t>
      </w:r>
    </w:p>
    <w:p w14:paraId="19CCAC13" w14:textId="77777777" w:rsidR="003C2D78" w:rsidRPr="003C2D78" w:rsidRDefault="003C2D78" w:rsidP="003C2D78">
      <w:pPr>
        <w:rPr>
          <w:sz w:val="48"/>
          <w:szCs w:val="48"/>
          <w:lang w:val="en-IN"/>
        </w:rPr>
      </w:pPr>
      <w:r w:rsidRPr="003C2D78">
        <w:rPr>
          <w:sz w:val="48"/>
          <w:szCs w:val="48"/>
          <w:lang w:val="en-IN"/>
        </w:rPr>
        <w:t>Evaluate the postfix expression using a stack, supporting basic arithmetic operations (+, -, *, /).</w:t>
      </w:r>
    </w:p>
    <w:p w14:paraId="452AA631" w14:textId="5BF223A7" w:rsidR="003C2D78" w:rsidRDefault="003C2D78" w:rsidP="003C2D78">
      <w:pPr>
        <w:rPr>
          <w:sz w:val="48"/>
          <w:szCs w:val="48"/>
          <w:lang w:val="en-IN"/>
        </w:rPr>
      </w:pPr>
      <w:r w:rsidRPr="003C2D78">
        <w:rPr>
          <w:sz w:val="48"/>
          <w:szCs w:val="48"/>
          <w:lang w:val="en-IN"/>
        </w:rPr>
        <w:t>Consider extending to more complex expressions with parentheses and functions.</w:t>
      </w:r>
    </w:p>
    <w:p w14:paraId="78693DAA" w14:textId="77777777" w:rsidR="003C2D78" w:rsidRDefault="003C2D78" w:rsidP="003C2D78">
      <w:pPr>
        <w:rPr>
          <w:sz w:val="48"/>
          <w:szCs w:val="48"/>
          <w:lang w:val="en-IN"/>
        </w:rPr>
      </w:pPr>
    </w:p>
    <w:p w14:paraId="6AFCE971" w14:textId="77777777" w:rsidR="003C2D78" w:rsidRDefault="003C2D78" w:rsidP="003C2D78">
      <w:pPr>
        <w:rPr>
          <w:sz w:val="48"/>
          <w:szCs w:val="48"/>
          <w:lang w:val="en-IN"/>
        </w:rPr>
      </w:pPr>
    </w:p>
    <w:p w14:paraId="7630918C" w14:textId="77777777" w:rsidR="003C2D78" w:rsidRDefault="003C2D78" w:rsidP="003C2D78">
      <w:pPr>
        <w:rPr>
          <w:sz w:val="48"/>
          <w:szCs w:val="48"/>
          <w:lang w:val="en-IN"/>
        </w:rPr>
      </w:pPr>
    </w:p>
    <w:p w14:paraId="55ECB599" w14:textId="77777777" w:rsidR="003C2D78" w:rsidRDefault="003C2D78" w:rsidP="003C2D78">
      <w:pPr>
        <w:rPr>
          <w:sz w:val="48"/>
          <w:szCs w:val="48"/>
          <w:lang w:val="en-IN"/>
        </w:rPr>
      </w:pPr>
    </w:p>
    <w:p w14:paraId="0C2F713E" w14:textId="77777777" w:rsidR="003C2D78" w:rsidRDefault="003C2D78" w:rsidP="003C2D78">
      <w:pPr>
        <w:rPr>
          <w:sz w:val="48"/>
          <w:szCs w:val="48"/>
          <w:lang w:val="en-IN"/>
        </w:rPr>
      </w:pPr>
    </w:p>
    <w:p w14:paraId="1E537AB0" w14:textId="05D3FCBC" w:rsidR="003C2D78" w:rsidRDefault="003C2D78" w:rsidP="003C2D78">
      <w:pPr>
        <w:rPr>
          <w:sz w:val="48"/>
          <w:szCs w:val="48"/>
          <w:lang w:val="en-IN"/>
        </w:rPr>
      </w:pPr>
      <w:r>
        <w:rPr>
          <w:sz w:val="48"/>
          <w:szCs w:val="48"/>
          <w:lang w:val="en-IN"/>
        </w:rPr>
        <w:lastRenderedPageBreak/>
        <w:t xml:space="preserve">                             FLOWCHART</w:t>
      </w:r>
    </w:p>
    <w:p w14:paraId="3FEAB512" w14:textId="277A9E0D" w:rsidR="003C2D78" w:rsidRDefault="003C2D78" w:rsidP="003C2D78">
      <w:pPr>
        <w:rPr>
          <w:sz w:val="48"/>
          <w:szCs w:val="48"/>
          <w:lang w:val="en-IN"/>
        </w:rPr>
      </w:pPr>
      <w:r>
        <w:rPr>
          <w:noProof/>
        </w:rPr>
        <w:drawing>
          <wp:anchor distT="0" distB="0" distL="114300" distR="114300" simplePos="0" relativeHeight="251658240" behindDoc="0" locked="0" layoutInCell="1" allowOverlap="1" wp14:anchorId="3AD5BAF5" wp14:editId="3A6504A7">
            <wp:simplePos x="0" y="0"/>
            <wp:positionH relativeFrom="margin">
              <wp:posOffset>-22860</wp:posOffset>
            </wp:positionH>
            <wp:positionV relativeFrom="paragraph">
              <wp:posOffset>694690</wp:posOffset>
            </wp:positionV>
            <wp:extent cx="5943600" cy="5189220"/>
            <wp:effectExtent l="0" t="0" r="0" b="0"/>
            <wp:wrapSquare wrapText="bothSides"/>
            <wp:docPr id="311815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815640"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5189220"/>
                    </a:xfrm>
                    <a:prstGeom prst="rect">
                      <a:avLst/>
                    </a:prstGeom>
                  </pic:spPr>
                </pic:pic>
              </a:graphicData>
            </a:graphic>
            <wp14:sizeRelV relativeFrom="margin">
              <wp14:pctHeight>0</wp14:pctHeight>
            </wp14:sizeRelV>
          </wp:anchor>
        </w:drawing>
      </w:r>
    </w:p>
    <w:p w14:paraId="409A921A" w14:textId="0F115871" w:rsidR="003C2D78" w:rsidRDefault="003C2D78" w:rsidP="003C2D78">
      <w:pPr>
        <w:rPr>
          <w:sz w:val="48"/>
          <w:szCs w:val="48"/>
          <w:lang w:val="en-IN"/>
        </w:rPr>
      </w:pPr>
    </w:p>
    <w:p w14:paraId="2EB6E956" w14:textId="528E708D" w:rsidR="003C2D78" w:rsidRDefault="003C2D78" w:rsidP="003C2D78">
      <w:pPr>
        <w:rPr>
          <w:sz w:val="48"/>
          <w:szCs w:val="48"/>
          <w:lang w:val="en-IN"/>
        </w:rPr>
      </w:pPr>
    </w:p>
    <w:p w14:paraId="50597C7F" w14:textId="3927C527" w:rsidR="003C2D78" w:rsidRDefault="003C2D78" w:rsidP="003C2D78">
      <w:pPr>
        <w:rPr>
          <w:sz w:val="48"/>
          <w:szCs w:val="48"/>
          <w:lang w:val="en-IN"/>
        </w:rPr>
      </w:pPr>
    </w:p>
    <w:p w14:paraId="23805242" w14:textId="77777777" w:rsidR="003C2D78" w:rsidRDefault="003C2D78" w:rsidP="003C2D78">
      <w:pPr>
        <w:rPr>
          <w:sz w:val="48"/>
          <w:szCs w:val="48"/>
          <w:lang w:val="en-IN"/>
        </w:rPr>
      </w:pPr>
    </w:p>
    <w:p w14:paraId="6230287F" w14:textId="77777777" w:rsidR="003C2D78" w:rsidRDefault="003C2D78" w:rsidP="003C2D78">
      <w:pPr>
        <w:rPr>
          <w:sz w:val="48"/>
          <w:szCs w:val="48"/>
          <w:lang w:val="en-IN"/>
        </w:rPr>
      </w:pPr>
    </w:p>
    <w:p w14:paraId="2EC96A64" w14:textId="1BBE6A1D" w:rsidR="003C2D78" w:rsidRDefault="003C2D78" w:rsidP="003C2D78">
      <w:pPr>
        <w:rPr>
          <w:sz w:val="48"/>
          <w:szCs w:val="48"/>
          <w:lang w:val="en-IN"/>
        </w:rPr>
      </w:pPr>
      <w:r>
        <w:rPr>
          <w:sz w:val="48"/>
          <w:szCs w:val="48"/>
          <w:lang w:val="en-IN"/>
        </w:rPr>
        <w:lastRenderedPageBreak/>
        <w:t xml:space="preserve">                        MODULAR CODE</w:t>
      </w:r>
    </w:p>
    <w:p w14:paraId="17FBE218" w14:textId="1D88A446" w:rsidR="003C2D78" w:rsidRDefault="003C2D78" w:rsidP="003C2D78">
      <w:pPr>
        <w:rPr>
          <w:sz w:val="48"/>
          <w:szCs w:val="48"/>
          <w:lang w:val="en-IN"/>
        </w:rPr>
      </w:pPr>
      <w:proofErr w:type="spellStart"/>
      <w:r>
        <w:rPr>
          <w:sz w:val="48"/>
          <w:szCs w:val="48"/>
          <w:lang w:val="en-IN"/>
        </w:rPr>
        <w:t>Expression.h</w:t>
      </w:r>
      <w:proofErr w:type="spellEnd"/>
      <w:r>
        <w:rPr>
          <w:sz w:val="48"/>
          <w:szCs w:val="48"/>
          <w:lang w:val="en-IN"/>
        </w:rPr>
        <w:t>:-</w:t>
      </w:r>
    </w:p>
    <w:p w14:paraId="779759A7" w14:textId="77777777" w:rsidR="003C2D78" w:rsidRPr="003C2D78" w:rsidRDefault="003C2D78" w:rsidP="003C2D78">
      <w:pPr>
        <w:rPr>
          <w:sz w:val="48"/>
          <w:szCs w:val="48"/>
          <w:lang w:val="en-IN"/>
        </w:rPr>
      </w:pPr>
      <w:r w:rsidRPr="003C2D78">
        <w:rPr>
          <w:sz w:val="48"/>
          <w:szCs w:val="48"/>
          <w:lang w:val="en-IN"/>
        </w:rPr>
        <w:t>#ifndef FUNC_H</w:t>
      </w:r>
    </w:p>
    <w:p w14:paraId="045753C8" w14:textId="77777777" w:rsidR="003C2D78" w:rsidRPr="003C2D78" w:rsidRDefault="003C2D78" w:rsidP="003C2D78">
      <w:pPr>
        <w:rPr>
          <w:sz w:val="48"/>
          <w:szCs w:val="48"/>
          <w:lang w:val="en-IN"/>
        </w:rPr>
      </w:pPr>
      <w:r w:rsidRPr="003C2D78">
        <w:rPr>
          <w:sz w:val="48"/>
          <w:szCs w:val="48"/>
          <w:lang w:val="en-IN"/>
        </w:rPr>
        <w:t>#define FUNC_H</w:t>
      </w:r>
    </w:p>
    <w:p w14:paraId="2535D9BA" w14:textId="77777777" w:rsidR="003C2D78" w:rsidRPr="003C2D78" w:rsidRDefault="003C2D78" w:rsidP="003C2D78">
      <w:pPr>
        <w:rPr>
          <w:sz w:val="48"/>
          <w:szCs w:val="48"/>
          <w:lang w:val="en-IN"/>
        </w:rPr>
      </w:pPr>
    </w:p>
    <w:p w14:paraId="1DEE85A5" w14:textId="77777777" w:rsidR="003C2D78" w:rsidRPr="003C2D78" w:rsidRDefault="003C2D78" w:rsidP="003C2D78">
      <w:pPr>
        <w:rPr>
          <w:sz w:val="48"/>
          <w:szCs w:val="48"/>
          <w:lang w:val="en-IN"/>
        </w:rPr>
      </w:pPr>
      <w:r w:rsidRPr="003C2D78">
        <w:rPr>
          <w:sz w:val="48"/>
          <w:szCs w:val="48"/>
          <w:lang w:val="en-IN"/>
        </w:rPr>
        <w:t>// Structure for a node in the stack</w:t>
      </w:r>
    </w:p>
    <w:p w14:paraId="6289D2F2" w14:textId="77777777" w:rsidR="003C2D78" w:rsidRPr="003C2D78" w:rsidRDefault="003C2D78" w:rsidP="003C2D78">
      <w:pPr>
        <w:rPr>
          <w:sz w:val="48"/>
          <w:szCs w:val="48"/>
          <w:lang w:val="en-IN"/>
        </w:rPr>
      </w:pPr>
      <w:r w:rsidRPr="003C2D78">
        <w:rPr>
          <w:sz w:val="48"/>
          <w:szCs w:val="48"/>
          <w:lang w:val="en-IN"/>
        </w:rPr>
        <w:t xml:space="preserve">struct </w:t>
      </w:r>
      <w:proofErr w:type="spellStart"/>
      <w:r w:rsidRPr="003C2D78">
        <w:rPr>
          <w:sz w:val="48"/>
          <w:szCs w:val="48"/>
          <w:lang w:val="en-IN"/>
        </w:rPr>
        <w:t>StackNode</w:t>
      </w:r>
      <w:proofErr w:type="spellEnd"/>
      <w:r w:rsidRPr="003C2D78">
        <w:rPr>
          <w:sz w:val="48"/>
          <w:szCs w:val="48"/>
          <w:lang w:val="en-IN"/>
        </w:rPr>
        <w:t xml:space="preserve"> {</w:t>
      </w:r>
    </w:p>
    <w:p w14:paraId="5C6E7D1B" w14:textId="77777777" w:rsidR="003C2D78" w:rsidRPr="003C2D78" w:rsidRDefault="003C2D78" w:rsidP="003C2D78">
      <w:pPr>
        <w:rPr>
          <w:sz w:val="48"/>
          <w:szCs w:val="48"/>
          <w:lang w:val="en-IN"/>
        </w:rPr>
      </w:pPr>
      <w:r w:rsidRPr="003C2D78">
        <w:rPr>
          <w:sz w:val="48"/>
          <w:szCs w:val="48"/>
          <w:lang w:val="en-IN"/>
        </w:rPr>
        <w:t xml:space="preserve">    int data;</w:t>
      </w:r>
    </w:p>
    <w:p w14:paraId="15C263EE" w14:textId="77777777" w:rsidR="003C2D78" w:rsidRPr="003C2D78" w:rsidRDefault="003C2D78" w:rsidP="003C2D78">
      <w:pPr>
        <w:rPr>
          <w:sz w:val="48"/>
          <w:szCs w:val="48"/>
          <w:lang w:val="en-IN"/>
        </w:rPr>
      </w:pPr>
      <w:r w:rsidRPr="003C2D78">
        <w:rPr>
          <w:sz w:val="48"/>
          <w:szCs w:val="48"/>
          <w:lang w:val="en-IN"/>
        </w:rPr>
        <w:t xml:space="preserve">    struct </w:t>
      </w:r>
      <w:proofErr w:type="spellStart"/>
      <w:r w:rsidRPr="003C2D78">
        <w:rPr>
          <w:sz w:val="48"/>
          <w:szCs w:val="48"/>
          <w:lang w:val="en-IN"/>
        </w:rPr>
        <w:t>StackNode</w:t>
      </w:r>
      <w:proofErr w:type="spellEnd"/>
      <w:r w:rsidRPr="003C2D78">
        <w:rPr>
          <w:sz w:val="48"/>
          <w:szCs w:val="48"/>
          <w:lang w:val="en-IN"/>
        </w:rPr>
        <w:t>* next;</w:t>
      </w:r>
    </w:p>
    <w:p w14:paraId="5D80633F" w14:textId="77777777" w:rsidR="003C2D78" w:rsidRPr="003C2D78" w:rsidRDefault="003C2D78" w:rsidP="003C2D78">
      <w:pPr>
        <w:rPr>
          <w:sz w:val="48"/>
          <w:szCs w:val="48"/>
          <w:lang w:val="en-IN"/>
        </w:rPr>
      </w:pPr>
      <w:r w:rsidRPr="003C2D78">
        <w:rPr>
          <w:sz w:val="48"/>
          <w:szCs w:val="48"/>
          <w:lang w:val="en-IN"/>
        </w:rPr>
        <w:t>};</w:t>
      </w:r>
    </w:p>
    <w:p w14:paraId="53E56E6D" w14:textId="77777777" w:rsidR="003C2D78" w:rsidRPr="003C2D78" w:rsidRDefault="003C2D78" w:rsidP="003C2D78">
      <w:pPr>
        <w:rPr>
          <w:sz w:val="48"/>
          <w:szCs w:val="48"/>
          <w:lang w:val="en-IN"/>
        </w:rPr>
      </w:pPr>
      <w:r w:rsidRPr="003C2D78">
        <w:rPr>
          <w:sz w:val="48"/>
          <w:szCs w:val="48"/>
          <w:lang w:val="en-IN"/>
        </w:rPr>
        <w:t xml:space="preserve">typedef struct </w:t>
      </w:r>
      <w:proofErr w:type="spellStart"/>
      <w:r w:rsidRPr="003C2D78">
        <w:rPr>
          <w:sz w:val="48"/>
          <w:szCs w:val="48"/>
          <w:lang w:val="en-IN"/>
        </w:rPr>
        <w:t>StackNode</w:t>
      </w:r>
      <w:proofErr w:type="spellEnd"/>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w:t>
      </w:r>
    </w:p>
    <w:p w14:paraId="2046E61E" w14:textId="77777777" w:rsidR="003C2D78" w:rsidRPr="003C2D78" w:rsidRDefault="003C2D78" w:rsidP="003C2D78">
      <w:pPr>
        <w:rPr>
          <w:sz w:val="48"/>
          <w:szCs w:val="48"/>
          <w:lang w:val="en-IN"/>
        </w:rPr>
      </w:pPr>
      <w:r w:rsidRPr="003C2D78">
        <w:rPr>
          <w:sz w:val="48"/>
          <w:szCs w:val="48"/>
          <w:lang w:val="en-IN"/>
        </w:rPr>
        <w:t>// Function declarations</w:t>
      </w:r>
    </w:p>
    <w:p w14:paraId="5AF6C252" w14:textId="77777777" w:rsidR="003C2D78" w:rsidRPr="003C2D78" w:rsidRDefault="003C2D78" w:rsidP="003C2D78">
      <w:pPr>
        <w:rPr>
          <w:sz w:val="48"/>
          <w:szCs w:val="48"/>
          <w:lang w:val="en-IN"/>
        </w:rPr>
      </w:pPr>
      <w:r w:rsidRPr="003C2D78">
        <w:rPr>
          <w:sz w:val="48"/>
          <w:szCs w:val="48"/>
          <w:lang w:val="en-IN"/>
        </w:rPr>
        <w:t>void push(</w:t>
      </w:r>
      <w:proofErr w:type="spellStart"/>
      <w:r w:rsidRPr="003C2D78">
        <w:rPr>
          <w:sz w:val="48"/>
          <w:szCs w:val="48"/>
          <w:lang w:val="en-IN"/>
        </w:rPr>
        <w:t>StackNode</w:t>
      </w:r>
      <w:proofErr w:type="spellEnd"/>
      <w:r w:rsidRPr="003C2D78">
        <w:rPr>
          <w:sz w:val="48"/>
          <w:szCs w:val="48"/>
          <w:lang w:val="en-IN"/>
        </w:rPr>
        <w:t>** top, int data);</w:t>
      </w:r>
    </w:p>
    <w:p w14:paraId="4789B12F" w14:textId="77777777" w:rsidR="003C2D78" w:rsidRPr="003C2D78" w:rsidRDefault="003C2D78" w:rsidP="003C2D78">
      <w:pPr>
        <w:rPr>
          <w:sz w:val="48"/>
          <w:szCs w:val="48"/>
          <w:lang w:val="en-IN"/>
        </w:rPr>
      </w:pPr>
      <w:r w:rsidRPr="003C2D78">
        <w:rPr>
          <w:sz w:val="48"/>
          <w:szCs w:val="48"/>
          <w:lang w:val="en-IN"/>
        </w:rPr>
        <w:t>int pop(</w:t>
      </w:r>
      <w:proofErr w:type="spellStart"/>
      <w:r w:rsidRPr="003C2D78">
        <w:rPr>
          <w:sz w:val="48"/>
          <w:szCs w:val="48"/>
          <w:lang w:val="en-IN"/>
        </w:rPr>
        <w:t>StackNode</w:t>
      </w:r>
      <w:proofErr w:type="spellEnd"/>
      <w:r w:rsidRPr="003C2D78">
        <w:rPr>
          <w:sz w:val="48"/>
          <w:szCs w:val="48"/>
          <w:lang w:val="en-IN"/>
        </w:rPr>
        <w:t>** top);</w:t>
      </w:r>
    </w:p>
    <w:p w14:paraId="085F3969"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isEmpty</w:t>
      </w:r>
      <w:proofErr w:type="spellEnd"/>
      <w:r w:rsidRPr="003C2D78">
        <w:rPr>
          <w:sz w:val="48"/>
          <w:szCs w:val="48"/>
          <w:lang w:val="en-IN"/>
        </w:rPr>
        <w:t>(</w:t>
      </w:r>
      <w:proofErr w:type="spellStart"/>
      <w:r w:rsidRPr="003C2D78">
        <w:rPr>
          <w:sz w:val="48"/>
          <w:szCs w:val="48"/>
          <w:lang w:val="en-IN"/>
        </w:rPr>
        <w:t>StackNode</w:t>
      </w:r>
      <w:proofErr w:type="spellEnd"/>
      <w:r w:rsidRPr="003C2D78">
        <w:rPr>
          <w:sz w:val="48"/>
          <w:szCs w:val="48"/>
          <w:lang w:val="en-IN"/>
        </w:rPr>
        <w:t>* top);</w:t>
      </w:r>
    </w:p>
    <w:p w14:paraId="482A22BF" w14:textId="77777777" w:rsidR="003C2D78" w:rsidRPr="003C2D78" w:rsidRDefault="003C2D78" w:rsidP="003C2D78">
      <w:pPr>
        <w:rPr>
          <w:sz w:val="48"/>
          <w:szCs w:val="48"/>
          <w:lang w:val="en-IN"/>
        </w:rPr>
      </w:pPr>
      <w:r w:rsidRPr="003C2D78">
        <w:rPr>
          <w:sz w:val="48"/>
          <w:szCs w:val="48"/>
          <w:lang w:val="en-IN"/>
        </w:rPr>
        <w:t>int peek(</w:t>
      </w:r>
      <w:proofErr w:type="spellStart"/>
      <w:r w:rsidRPr="003C2D78">
        <w:rPr>
          <w:sz w:val="48"/>
          <w:szCs w:val="48"/>
          <w:lang w:val="en-IN"/>
        </w:rPr>
        <w:t>StackNode</w:t>
      </w:r>
      <w:proofErr w:type="spellEnd"/>
      <w:r w:rsidRPr="003C2D78">
        <w:rPr>
          <w:sz w:val="48"/>
          <w:szCs w:val="48"/>
          <w:lang w:val="en-IN"/>
        </w:rPr>
        <w:t>* top);</w:t>
      </w:r>
    </w:p>
    <w:p w14:paraId="1383DCAB"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isOperator</w:t>
      </w:r>
      <w:proofErr w:type="spellEnd"/>
      <w:r w:rsidRPr="003C2D78">
        <w:rPr>
          <w:sz w:val="48"/>
          <w:szCs w:val="48"/>
          <w:lang w:val="en-IN"/>
        </w:rPr>
        <w:t xml:space="preserve">(char </w:t>
      </w:r>
      <w:proofErr w:type="spellStart"/>
      <w:r w:rsidRPr="003C2D78">
        <w:rPr>
          <w:sz w:val="48"/>
          <w:szCs w:val="48"/>
          <w:lang w:val="en-IN"/>
        </w:rPr>
        <w:t>ch</w:t>
      </w:r>
      <w:proofErr w:type="spellEnd"/>
      <w:r w:rsidRPr="003C2D78">
        <w:rPr>
          <w:sz w:val="48"/>
          <w:szCs w:val="48"/>
          <w:lang w:val="en-IN"/>
        </w:rPr>
        <w:t>);</w:t>
      </w:r>
    </w:p>
    <w:p w14:paraId="44B55972" w14:textId="77777777" w:rsidR="003C2D78" w:rsidRPr="003C2D78" w:rsidRDefault="003C2D78" w:rsidP="003C2D78">
      <w:pPr>
        <w:rPr>
          <w:sz w:val="48"/>
          <w:szCs w:val="48"/>
          <w:lang w:val="en-IN"/>
        </w:rPr>
      </w:pPr>
      <w:r w:rsidRPr="003C2D78">
        <w:rPr>
          <w:sz w:val="48"/>
          <w:szCs w:val="48"/>
          <w:lang w:val="en-IN"/>
        </w:rPr>
        <w:t>int precedence(char op);</w:t>
      </w:r>
    </w:p>
    <w:p w14:paraId="7C3555A2" w14:textId="77777777" w:rsidR="003C2D78" w:rsidRPr="003C2D78" w:rsidRDefault="003C2D78" w:rsidP="003C2D78">
      <w:pPr>
        <w:rPr>
          <w:sz w:val="48"/>
          <w:szCs w:val="48"/>
          <w:lang w:val="en-IN"/>
        </w:rPr>
      </w:pPr>
      <w:r w:rsidRPr="003C2D78">
        <w:rPr>
          <w:sz w:val="48"/>
          <w:szCs w:val="48"/>
          <w:lang w:val="en-IN"/>
        </w:rPr>
        <w:t xml:space="preserve">void </w:t>
      </w:r>
      <w:proofErr w:type="spellStart"/>
      <w:r w:rsidRPr="003C2D78">
        <w:rPr>
          <w:sz w:val="48"/>
          <w:szCs w:val="48"/>
          <w:lang w:val="en-IN"/>
        </w:rPr>
        <w:t>infixToPostfix</w:t>
      </w:r>
      <w:proofErr w:type="spellEnd"/>
      <w:r w:rsidRPr="003C2D78">
        <w:rPr>
          <w:sz w:val="48"/>
          <w:szCs w:val="48"/>
          <w:lang w:val="en-IN"/>
        </w:rPr>
        <w:t>(char* infix, char* postfix);</w:t>
      </w:r>
    </w:p>
    <w:p w14:paraId="25232549"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evaluatePostfix</w:t>
      </w:r>
      <w:proofErr w:type="spellEnd"/>
      <w:r w:rsidRPr="003C2D78">
        <w:rPr>
          <w:sz w:val="48"/>
          <w:szCs w:val="48"/>
          <w:lang w:val="en-IN"/>
        </w:rPr>
        <w:t>(char* postfix);</w:t>
      </w:r>
    </w:p>
    <w:p w14:paraId="52C236D0" w14:textId="2B4BC7A8" w:rsidR="003C2D78" w:rsidRDefault="003C2D78" w:rsidP="003C2D78">
      <w:pPr>
        <w:rPr>
          <w:sz w:val="48"/>
          <w:szCs w:val="48"/>
          <w:lang w:val="en-IN"/>
        </w:rPr>
      </w:pPr>
      <w:r w:rsidRPr="003C2D78">
        <w:rPr>
          <w:sz w:val="48"/>
          <w:szCs w:val="48"/>
          <w:lang w:val="en-IN"/>
        </w:rPr>
        <w:t>#endif /* FUNC_H */</w:t>
      </w:r>
    </w:p>
    <w:p w14:paraId="45229D6F" w14:textId="77777777" w:rsidR="003C2D78" w:rsidRDefault="003C2D78" w:rsidP="003C2D78">
      <w:pPr>
        <w:rPr>
          <w:sz w:val="48"/>
          <w:szCs w:val="48"/>
          <w:lang w:val="en-IN"/>
        </w:rPr>
      </w:pPr>
    </w:p>
    <w:p w14:paraId="4F5711AC" w14:textId="269E0C79" w:rsidR="003C2D78" w:rsidRDefault="003C2D78" w:rsidP="003C2D78">
      <w:pPr>
        <w:rPr>
          <w:sz w:val="48"/>
          <w:szCs w:val="48"/>
          <w:lang w:val="en-IN"/>
        </w:rPr>
      </w:pPr>
      <w:proofErr w:type="spellStart"/>
      <w:r>
        <w:rPr>
          <w:sz w:val="48"/>
          <w:szCs w:val="48"/>
          <w:lang w:val="en-IN"/>
        </w:rPr>
        <w:lastRenderedPageBreak/>
        <w:t>Expression.c</w:t>
      </w:r>
      <w:proofErr w:type="spellEnd"/>
      <w:r>
        <w:rPr>
          <w:sz w:val="48"/>
          <w:szCs w:val="48"/>
          <w:lang w:val="en-IN"/>
        </w:rPr>
        <w:t>:-</w:t>
      </w:r>
    </w:p>
    <w:p w14:paraId="1EB17464" w14:textId="77777777" w:rsidR="003C2D78" w:rsidRPr="003C2D78" w:rsidRDefault="003C2D78" w:rsidP="003C2D78">
      <w:pPr>
        <w:rPr>
          <w:sz w:val="48"/>
          <w:szCs w:val="48"/>
          <w:lang w:val="en-IN"/>
        </w:rPr>
      </w:pPr>
      <w:r w:rsidRPr="003C2D78">
        <w:rPr>
          <w:sz w:val="48"/>
          <w:szCs w:val="48"/>
          <w:lang w:val="en-IN"/>
        </w:rPr>
        <w:t>#include "</w:t>
      </w:r>
      <w:proofErr w:type="spellStart"/>
      <w:r w:rsidRPr="003C2D78">
        <w:rPr>
          <w:sz w:val="48"/>
          <w:szCs w:val="48"/>
          <w:lang w:val="en-IN"/>
        </w:rPr>
        <w:t>func.h</w:t>
      </w:r>
      <w:proofErr w:type="spellEnd"/>
      <w:r w:rsidRPr="003C2D78">
        <w:rPr>
          <w:sz w:val="48"/>
          <w:szCs w:val="48"/>
          <w:lang w:val="en-IN"/>
        </w:rPr>
        <w:t>"</w:t>
      </w:r>
    </w:p>
    <w:p w14:paraId="18CAF201"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stdio.h</w:t>
      </w:r>
      <w:proofErr w:type="spellEnd"/>
      <w:r w:rsidRPr="003C2D78">
        <w:rPr>
          <w:sz w:val="48"/>
          <w:szCs w:val="48"/>
          <w:lang w:val="en-IN"/>
        </w:rPr>
        <w:t>&gt;</w:t>
      </w:r>
    </w:p>
    <w:p w14:paraId="3CB2C364"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stdlib.h</w:t>
      </w:r>
      <w:proofErr w:type="spellEnd"/>
      <w:r w:rsidRPr="003C2D78">
        <w:rPr>
          <w:sz w:val="48"/>
          <w:szCs w:val="48"/>
          <w:lang w:val="en-IN"/>
        </w:rPr>
        <w:t>&gt;</w:t>
      </w:r>
    </w:p>
    <w:p w14:paraId="30FEA18E"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string.h</w:t>
      </w:r>
      <w:proofErr w:type="spellEnd"/>
      <w:r w:rsidRPr="003C2D78">
        <w:rPr>
          <w:sz w:val="48"/>
          <w:szCs w:val="48"/>
          <w:lang w:val="en-IN"/>
        </w:rPr>
        <w:t>&gt;</w:t>
      </w:r>
    </w:p>
    <w:p w14:paraId="33889057" w14:textId="77777777" w:rsidR="003C2D78" w:rsidRPr="003C2D78" w:rsidRDefault="003C2D78" w:rsidP="003C2D78">
      <w:pPr>
        <w:rPr>
          <w:sz w:val="48"/>
          <w:szCs w:val="48"/>
          <w:lang w:val="en-IN"/>
        </w:rPr>
      </w:pPr>
    </w:p>
    <w:p w14:paraId="19162596" w14:textId="77777777" w:rsidR="003C2D78" w:rsidRPr="003C2D78" w:rsidRDefault="003C2D78" w:rsidP="003C2D78">
      <w:pPr>
        <w:rPr>
          <w:sz w:val="48"/>
          <w:szCs w:val="48"/>
          <w:lang w:val="en-IN"/>
        </w:rPr>
      </w:pPr>
      <w:proofErr w:type="spellStart"/>
      <w:r w:rsidRPr="003C2D78">
        <w:rPr>
          <w:sz w:val="48"/>
          <w:szCs w:val="48"/>
          <w:lang w:val="en-IN"/>
        </w:rPr>
        <w:t>StackNode</w:t>
      </w:r>
      <w:proofErr w:type="spellEnd"/>
      <w:r w:rsidRPr="003C2D78">
        <w:rPr>
          <w:sz w:val="48"/>
          <w:szCs w:val="48"/>
          <w:lang w:val="en-IN"/>
        </w:rPr>
        <w:t xml:space="preserve">* </w:t>
      </w:r>
      <w:proofErr w:type="spellStart"/>
      <w:r w:rsidRPr="003C2D78">
        <w:rPr>
          <w:sz w:val="48"/>
          <w:szCs w:val="48"/>
          <w:lang w:val="en-IN"/>
        </w:rPr>
        <w:t>createStackNode</w:t>
      </w:r>
      <w:proofErr w:type="spellEnd"/>
      <w:r w:rsidRPr="003C2D78">
        <w:rPr>
          <w:sz w:val="48"/>
          <w:szCs w:val="48"/>
          <w:lang w:val="en-IN"/>
        </w:rPr>
        <w:t>(int data) {</w:t>
      </w:r>
    </w:p>
    <w:p w14:paraId="01ACA604"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 xml:space="preserve">* </w:t>
      </w:r>
      <w:proofErr w:type="spellStart"/>
      <w:r w:rsidRPr="003C2D78">
        <w:rPr>
          <w:sz w:val="48"/>
          <w:szCs w:val="48"/>
          <w:lang w:val="en-IN"/>
        </w:rPr>
        <w:t>newNode</w:t>
      </w:r>
      <w:proofErr w:type="spellEnd"/>
      <w:r w:rsidRPr="003C2D78">
        <w:rPr>
          <w:sz w:val="48"/>
          <w:szCs w:val="48"/>
          <w:lang w:val="en-IN"/>
        </w:rPr>
        <w:t xml:space="preserve"> = (</w:t>
      </w:r>
      <w:proofErr w:type="spellStart"/>
      <w:r w:rsidRPr="003C2D78">
        <w:rPr>
          <w:sz w:val="48"/>
          <w:szCs w:val="48"/>
          <w:lang w:val="en-IN"/>
        </w:rPr>
        <w:t>StackNode</w:t>
      </w:r>
      <w:proofErr w:type="spellEnd"/>
      <w:r w:rsidRPr="003C2D78">
        <w:rPr>
          <w:sz w:val="48"/>
          <w:szCs w:val="48"/>
          <w:lang w:val="en-IN"/>
        </w:rPr>
        <w:t>*)malloc(</w:t>
      </w:r>
      <w:proofErr w:type="spellStart"/>
      <w:r w:rsidRPr="003C2D78">
        <w:rPr>
          <w:sz w:val="48"/>
          <w:szCs w:val="48"/>
          <w:lang w:val="en-IN"/>
        </w:rPr>
        <w:t>sizeof</w:t>
      </w:r>
      <w:proofErr w:type="spellEnd"/>
      <w:r w:rsidRPr="003C2D78">
        <w:rPr>
          <w:sz w:val="48"/>
          <w:szCs w:val="48"/>
          <w:lang w:val="en-IN"/>
        </w:rPr>
        <w:t>(</w:t>
      </w:r>
      <w:proofErr w:type="spellStart"/>
      <w:r w:rsidRPr="003C2D78">
        <w:rPr>
          <w:sz w:val="48"/>
          <w:szCs w:val="48"/>
          <w:lang w:val="en-IN"/>
        </w:rPr>
        <w:t>StackNode</w:t>
      </w:r>
      <w:proofErr w:type="spellEnd"/>
      <w:r w:rsidRPr="003C2D78">
        <w:rPr>
          <w:sz w:val="48"/>
          <w:szCs w:val="48"/>
          <w:lang w:val="en-IN"/>
        </w:rPr>
        <w:t>));</w:t>
      </w:r>
    </w:p>
    <w:p w14:paraId="5769959C"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newNode</w:t>
      </w:r>
      <w:proofErr w:type="spellEnd"/>
      <w:r w:rsidRPr="003C2D78">
        <w:rPr>
          <w:sz w:val="48"/>
          <w:szCs w:val="48"/>
          <w:lang w:val="en-IN"/>
        </w:rPr>
        <w:t xml:space="preserve"> == NULL) {</w:t>
      </w:r>
    </w:p>
    <w:p w14:paraId="089D5752"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("Memory allocation failed.\n");</w:t>
      </w:r>
    </w:p>
    <w:p w14:paraId="172BA082" w14:textId="77777777" w:rsidR="003C2D78" w:rsidRPr="003C2D78" w:rsidRDefault="003C2D78" w:rsidP="003C2D78">
      <w:pPr>
        <w:rPr>
          <w:sz w:val="48"/>
          <w:szCs w:val="48"/>
          <w:lang w:val="en-IN"/>
        </w:rPr>
      </w:pPr>
      <w:r w:rsidRPr="003C2D78">
        <w:rPr>
          <w:sz w:val="48"/>
          <w:szCs w:val="48"/>
          <w:lang w:val="en-IN"/>
        </w:rPr>
        <w:t xml:space="preserve">        exit(EXIT_FAILURE);</w:t>
      </w:r>
    </w:p>
    <w:p w14:paraId="7FB96C25" w14:textId="77777777" w:rsidR="003C2D78" w:rsidRPr="003C2D78" w:rsidRDefault="003C2D78" w:rsidP="003C2D78">
      <w:pPr>
        <w:rPr>
          <w:sz w:val="48"/>
          <w:szCs w:val="48"/>
          <w:lang w:val="en-IN"/>
        </w:rPr>
      </w:pPr>
      <w:r w:rsidRPr="003C2D78">
        <w:rPr>
          <w:sz w:val="48"/>
          <w:szCs w:val="48"/>
          <w:lang w:val="en-IN"/>
        </w:rPr>
        <w:t xml:space="preserve">    }</w:t>
      </w:r>
    </w:p>
    <w:p w14:paraId="0776CE3E"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newNode</w:t>
      </w:r>
      <w:proofErr w:type="spellEnd"/>
      <w:r w:rsidRPr="003C2D78">
        <w:rPr>
          <w:sz w:val="48"/>
          <w:szCs w:val="48"/>
          <w:lang w:val="en-IN"/>
        </w:rPr>
        <w:t>-&gt;data = data;</w:t>
      </w:r>
    </w:p>
    <w:p w14:paraId="73D2CB4E"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newNode</w:t>
      </w:r>
      <w:proofErr w:type="spellEnd"/>
      <w:r w:rsidRPr="003C2D78">
        <w:rPr>
          <w:sz w:val="48"/>
          <w:szCs w:val="48"/>
          <w:lang w:val="en-IN"/>
        </w:rPr>
        <w:t>-&gt;next = NULL;</w:t>
      </w:r>
    </w:p>
    <w:p w14:paraId="78CE64AC" w14:textId="77777777" w:rsidR="003C2D78" w:rsidRPr="003C2D78" w:rsidRDefault="003C2D78" w:rsidP="003C2D78">
      <w:pPr>
        <w:rPr>
          <w:sz w:val="48"/>
          <w:szCs w:val="48"/>
          <w:lang w:val="en-IN"/>
        </w:rPr>
      </w:pPr>
      <w:r w:rsidRPr="003C2D78">
        <w:rPr>
          <w:sz w:val="48"/>
          <w:szCs w:val="48"/>
          <w:lang w:val="en-IN"/>
        </w:rPr>
        <w:t xml:space="preserve">    return </w:t>
      </w:r>
      <w:proofErr w:type="spellStart"/>
      <w:r w:rsidRPr="003C2D78">
        <w:rPr>
          <w:sz w:val="48"/>
          <w:szCs w:val="48"/>
          <w:lang w:val="en-IN"/>
        </w:rPr>
        <w:t>newNode</w:t>
      </w:r>
      <w:proofErr w:type="spellEnd"/>
      <w:r w:rsidRPr="003C2D78">
        <w:rPr>
          <w:sz w:val="48"/>
          <w:szCs w:val="48"/>
          <w:lang w:val="en-IN"/>
        </w:rPr>
        <w:t>;</w:t>
      </w:r>
    </w:p>
    <w:p w14:paraId="20F905B6" w14:textId="77777777" w:rsidR="003C2D78" w:rsidRPr="003C2D78" w:rsidRDefault="003C2D78" w:rsidP="003C2D78">
      <w:pPr>
        <w:rPr>
          <w:sz w:val="48"/>
          <w:szCs w:val="48"/>
          <w:lang w:val="en-IN"/>
        </w:rPr>
      </w:pPr>
      <w:r w:rsidRPr="003C2D78">
        <w:rPr>
          <w:sz w:val="48"/>
          <w:szCs w:val="48"/>
          <w:lang w:val="en-IN"/>
        </w:rPr>
        <w:t>}</w:t>
      </w:r>
    </w:p>
    <w:p w14:paraId="0C5CC7E6" w14:textId="77777777" w:rsidR="003C2D78" w:rsidRPr="003C2D78" w:rsidRDefault="003C2D78" w:rsidP="003C2D78">
      <w:pPr>
        <w:rPr>
          <w:sz w:val="48"/>
          <w:szCs w:val="48"/>
          <w:lang w:val="en-IN"/>
        </w:rPr>
      </w:pPr>
    </w:p>
    <w:p w14:paraId="5E6D7F8B" w14:textId="77777777" w:rsidR="003C2D78" w:rsidRPr="003C2D78" w:rsidRDefault="003C2D78" w:rsidP="003C2D78">
      <w:pPr>
        <w:rPr>
          <w:sz w:val="48"/>
          <w:szCs w:val="48"/>
          <w:lang w:val="en-IN"/>
        </w:rPr>
      </w:pPr>
      <w:r w:rsidRPr="003C2D78">
        <w:rPr>
          <w:sz w:val="48"/>
          <w:szCs w:val="48"/>
          <w:lang w:val="en-IN"/>
        </w:rPr>
        <w:t>void push(</w:t>
      </w:r>
      <w:proofErr w:type="spellStart"/>
      <w:r w:rsidRPr="003C2D78">
        <w:rPr>
          <w:sz w:val="48"/>
          <w:szCs w:val="48"/>
          <w:lang w:val="en-IN"/>
        </w:rPr>
        <w:t>StackNode</w:t>
      </w:r>
      <w:proofErr w:type="spellEnd"/>
      <w:r w:rsidRPr="003C2D78">
        <w:rPr>
          <w:sz w:val="48"/>
          <w:szCs w:val="48"/>
          <w:lang w:val="en-IN"/>
        </w:rPr>
        <w:t>** top, int data) {</w:t>
      </w:r>
    </w:p>
    <w:p w14:paraId="29C2F228"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 xml:space="preserve">* </w:t>
      </w:r>
      <w:proofErr w:type="spellStart"/>
      <w:r w:rsidRPr="003C2D78">
        <w:rPr>
          <w:sz w:val="48"/>
          <w:szCs w:val="48"/>
          <w:lang w:val="en-IN"/>
        </w:rPr>
        <w:t>newNode</w:t>
      </w:r>
      <w:proofErr w:type="spellEnd"/>
      <w:r w:rsidRPr="003C2D78">
        <w:rPr>
          <w:sz w:val="48"/>
          <w:szCs w:val="48"/>
          <w:lang w:val="en-IN"/>
        </w:rPr>
        <w:t xml:space="preserve"> = </w:t>
      </w:r>
      <w:proofErr w:type="spellStart"/>
      <w:r w:rsidRPr="003C2D78">
        <w:rPr>
          <w:sz w:val="48"/>
          <w:szCs w:val="48"/>
          <w:lang w:val="en-IN"/>
        </w:rPr>
        <w:t>createStackNode</w:t>
      </w:r>
      <w:proofErr w:type="spellEnd"/>
      <w:r w:rsidRPr="003C2D78">
        <w:rPr>
          <w:sz w:val="48"/>
          <w:szCs w:val="48"/>
          <w:lang w:val="en-IN"/>
        </w:rPr>
        <w:t>(data);</w:t>
      </w:r>
    </w:p>
    <w:p w14:paraId="36D0A945"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newNode</w:t>
      </w:r>
      <w:proofErr w:type="spellEnd"/>
      <w:r w:rsidRPr="003C2D78">
        <w:rPr>
          <w:sz w:val="48"/>
          <w:szCs w:val="48"/>
          <w:lang w:val="en-IN"/>
        </w:rPr>
        <w:t>-&gt;next = *top;</w:t>
      </w:r>
    </w:p>
    <w:p w14:paraId="7DFA9381" w14:textId="77777777" w:rsidR="003C2D78" w:rsidRPr="003C2D78" w:rsidRDefault="003C2D78" w:rsidP="003C2D78">
      <w:pPr>
        <w:rPr>
          <w:sz w:val="48"/>
          <w:szCs w:val="48"/>
          <w:lang w:val="en-IN"/>
        </w:rPr>
      </w:pPr>
      <w:r w:rsidRPr="003C2D78">
        <w:rPr>
          <w:sz w:val="48"/>
          <w:szCs w:val="48"/>
          <w:lang w:val="en-IN"/>
        </w:rPr>
        <w:lastRenderedPageBreak/>
        <w:t xml:space="preserve">    *top = </w:t>
      </w:r>
      <w:proofErr w:type="spellStart"/>
      <w:r w:rsidRPr="003C2D78">
        <w:rPr>
          <w:sz w:val="48"/>
          <w:szCs w:val="48"/>
          <w:lang w:val="en-IN"/>
        </w:rPr>
        <w:t>newNode</w:t>
      </w:r>
      <w:proofErr w:type="spellEnd"/>
      <w:r w:rsidRPr="003C2D78">
        <w:rPr>
          <w:sz w:val="48"/>
          <w:szCs w:val="48"/>
          <w:lang w:val="en-IN"/>
        </w:rPr>
        <w:t>;</w:t>
      </w:r>
    </w:p>
    <w:p w14:paraId="10F9BB18" w14:textId="77777777" w:rsidR="003C2D78" w:rsidRPr="003C2D78" w:rsidRDefault="003C2D78" w:rsidP="003C2D78">
      <w:pPr>
        <w:rPr>
          <w:sz w:val="48"/>
          <w:szCs w:val="48"/>
          <w:lang w:val="en-IN"/>
        </w:rPr>
      </w:pPr>
      <w:r w:rsidRPr="003C2D78">
        <w:rPr>
          <w:sz w:val="48"/>
          <w:szCs w:val="48"/>
          <w:lang w:val="en-IN"/>
        </w:rPr>
        <w:t>}</w:t>
      </w:r>
    </w:p>
    <w:p w14:paraId="578B4BAD" w14:textId="77777777" w:rsidR="003C2D78" w:rsidRPr="003C2D78" w:rsidRDefault="003C2D78" w:rsidP="003C2D78">
      <w:pPr>
        <w:rPr>
          <w:sz w:val="48"/>
          <w:szCs w:val="48"/>
          <w:lang w:val="en-IN"/>
        </w:rPr>
      </w:pPr>
    </w:p>
    <w:p w14:paraId="15E32263" w14:textId="77777777" w:rsidR="003C2D78" w:rsidRPr="003C2D78" w:rsidRDefault="003C2D78" w:rsidP="003C2D78">
      <w:pPr>
        <w:rPr>
          <w:sz w:val="48"/>
          <w:szCs w:val="48"/>
          <w:lang w:val="en-IN"/>
        </w:rPr>
      </w:pPr>
      <w:r w:rsidRPr="003C2D78">
        <w:rPr>
          <w:sz w:val="48"/>
          <w:szCs w:val="48"/>
          <w:lang w:val="en-IN"/>
        </w:rPr>
        <w:t>int pop(</w:t>
      </w:r>
      <w:proofErr w:type="spellStart"/>
      <w:r w:rsidRPr="003C2D78">
        <w:rPr>
          <w:sz w:val="48"/>
          <w:szCs w:val="48"/>
          <w:lang w:val="en-IN"/>
        </w:rPr>
        <w:t>StackNode</w:t>
      </w:r>
      <w:proofErr w:type="spellEnd"/>
      <w:r w:rsidRPr="003C2D78">
        <w:rPr>
          <w:sz w:val="48"/>
          <w:szCs w:val="48"/>
          <w:lang w:val="en-IN"/>
        </w:rPr>
        <w:t>** top) {</w:t>
      </w:r>
    </w:p>
    <w:p w14:paraId="45AAF114"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isEmpty</w:t>
      </w:r>
      <w:proofErr w:type="spellEnd"/>
      <w:r w:rsidRPr="003C2D78">
        <w:rPr>
          <w:sz w:val="48"/>
          <w:szCs w:val="48"/>
          <w:lang w:val="en-IN"/>
        </w:rPr>
        <w:t>(*top)) {</w:t>
      </w:r>
    </w:p>
    <w:p w14:paraId="49EF602F"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("Stack underflow.\n");</w:t>
      </w:r>
    </w:p>
    <w:p w14:paraId="7F49D5B2" w14:textId="77777777" w:rsidR="003C2D78" w:rsidRPr="003C2D78" w:rsidRDefault="003C2D78" w:rsidP="003C2D78">
      <w:pPr>
        <w:rPr>
          <w:sz w:val="48"/>
          <w:szCs w:val="48"/>
          <w:lang w:val="en-IN"/>
        </w:rPr>
      </w:pPr>
      <w:r w:rsidRPr="003C2D78">
        <w:rPr>
          <w:sz w:val="48"/>
          <w:szCs w:val="48"/>
          <w:lang w:val="en-IN"/>
        </w:rPr>
        <w:t xml:space="preserve">        exit(EXIT_FAILURE);</w:t>
      </w:r>
    </w:p>
    <w:p w14:paraId="4E97F9B6" w14:textId="77777777" w:rsidR="003C2D78" w:rsidRPr="003C2D78" w:rsidRDefault="003C2D78" w:rsidP="003C2D78">
      <w:pPr>
        <w:rPr>
          <w:sz w:val="48"/>
          <w:szCs w:val="48"/>
          <w:lang w:val="en-IN"/>
        </w:rPr>
      </w:pPr>
      <w:r w:rsidRPr="003C2D78">
        <w:rPr>
          <w:sz w:val="48"/>
          <w:szCs w:val="48"/>
          <w:lang w:val="en-IN"/>
        </w:rPr>
        <w:t xml:space="preserve">    }</w:t>
      </w:r>
    </w:p>
    <w:p w14:paraId="37539242"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 temp = *top;</w:t>
      </w:r>
    </w:p>
    <w:p w14:paraId="1C1ED156" w14:textId="77777777" w:rsidR="003C2D78" w:rsidRPr="003C2D78" w:rsidRDefault="003C2D78" w:rsidP="003C2D78">
      <w:pPr>
        <w:rPr>
          <w:sz w:val="48"/>
          <w:szCs w:val="48"/>
          <w:lang w:val="en-IN"/>
        </w:rPr>
      </w:pPr>
      <w:r w:rsidRPr="003C2D78">
        <w:rPr>
          <w:sz w:val="48"/>
          <w:szCs w:val="48"/>
          <w:lang w:val="en-IN"/>
        </w:rPr>
        <w:t xml:space="preserve">    int data = temp-&gt;data;</w:t>
      </w:r>
    </w:p>
    <w:p w14:paraId="65517E2C" w14:textId="77777777" w:rsidR="003C2D78" w:rsidRPr="003C2D78" w:rsidRDefault="003C2D78" w:rsidP="003C2D78">
      <w:pPr>
        <w:rPr>
          <w:sz w:val="48"/>
          <w:szCs w:val="48"/>
          <w:lang w:val="en-IN"/>
        </w:rPr>
      </w:pPr>
      <w:r w:rsidRPr="003C2D78">
        <w:rPr>
          <w:sz w:val="48"/>
          <w:szCs w:val="48"/>
          <w:lang w:val="en-IN"/>
        </w:rPr>
        <w:t xml:space="preserve">    *top = (*top)-&gt;next;</w:t>
      </w:r>
    </w:p>
    <w:p w14:paraId="02624517" w14:textId="77777777" w:rsidR="003C2D78" w:rsidRPr="003C2D78" w:rsidRDefault="003C2D78" w:rsidP="003C2D78">
      <w:pPr>
        <w:rPr>
          <w:sz w:val="48"/>
          <w:szCs w:val="48"/>
          <w:lang w:val="en-IN"/>
        </w:rPr>
      </w:pPr>
      <w:r w:rsidRPr="003C2D78">
        <w:rPr>
          <w:sz w:val="48"/>
          <w:szCs w:val="48"/>
          <w:lang w:val="en-IN"/>
        </w:rPr>
        <w:t xml:space="preserve">    free(temp);</w:t>
      </w:r>
    </w:p>
    <w:p w14:paraId="0F013470" w14:textId="77777777" w:rsidR="003C2D78" w:rsidRPr="003C2D78" w:rsidRDefault="003C2D78" w:rsidP="003C2D78">
      <w:pPr>
        <w:rPr>
          <w:sz w:val="48"/>
          <w:szCs w:val="48"/>
          <w:lang w:val="en-IN"/>
        </w:rPr>
      </w:pPr>
      <w:r w:rsidRPr="003C2D78">
        <w:rPr>
          <w:sz w:val="48"/>
          <w:szCs w:val="48"/>
          <w:lang w:val="en-IN"/>
        </w:rPr>
        <w:t xml:space="preserve">    return data;</w:t>
      </w:r>
    </w:p>
    <w:p w14:paraId="3C455F31" w14:textId="77777777" w:rsidR="003C2D78" w:rsidRPr="003C2D78" w:rsidRDefault="003C2D78" w:rsidP="003C2D78">
      <w:pPr>
        <w:rPr>
          <w:sz w:val="48"/>
          <w:szCs w:val="48"/>
          <w:lang w:val="en-IN"/>
        </w:rPr>
      </w:pPr>
      <w:r w:rsidRPr="003C2D78">
        <w:rPr>
          <w:sz w:val="48"/>
          <w:szCs w:val="48"/>
          <w:lang w:val="en-IN"/>
        </w:rPr>
        <w:t>}</w:t>
      </w:r>
    </w:p>
    <w:p w14:paraId="4C61B59D" w14:textId="77777777" w:rsidR="003C2D78" w:rsidRPr="003C2D78" w:rsidRDefault="003C2D78" w:rsidP="003C2D78">
      <w:pPr>
        <w:rPr>
          <w:sz w:val="48"/>
          <w:szCs w:val="48"/>
          <w:lang w:val="en-IN"/>
        </w:rPr>
      </w:pPr>
    </w:p>
    <w:p w14:paraId="5B812791"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isEmpty</w:t>
      </w:r>
      <w:proofErr w:type="spellEnd"/>
      <w:r w:rsidRPr="003C2D78">
        <w:rPr>
          <w:sz w:val="48"/>
          <w:szCs w:val="48"/>
          <w:lang w:val="en-IN"/>
        </w:rPr>
        <w:t>(</w:t>
      </w:r>
      <w:proofErr w:type="spellStart"/>
      <w:r w:rsidRPr="003C2D78">
        <w:rPr>
          <w:sz w:val="48"/>
          <w:szCs w:val="48"/>
          <w:lang w:val="en-IN"/>
        </w:rPr>
        <w:t>StackNode</w:t>
      </w:r>
      <w:proofErr w:type="spellEnd"/>
      <w:r w:rsidRPr="003C2D78">
        <w:rPr>
          <w:sz w:val="48"/>
          <w:szCs w:val="48"/>
          <w:lang w:val="en-IN"/>
        </w:rPr>
        <w:t>* top) {</w:t>
      </w:r>
    </w:p>
    <w:p w14:paraId="04D7D639" w14:textId="77777777" w:rsidR="003C2D78" w:rsidRPr="003C2D78" w:rsidRDefault="003C2D78" w:rsidP="003C2D78">
      <w:pPr>
        <w:rPr>
          <w:sz w:val="48"/>
          <w:szCs w:val="48"/>
          <w:lang w:val="en-IN"/>
        </w:rPr>
      </w:pPr>
      <w:r w:rsidRPr="003C2D78">
        <w:rPr>
          <w:sz w:val="48"/>
          <w:szCs w:val="48"/>
          <w:lang w:val="en-IN"/>
        </w:rPr>
        <w:t xml:space="preserve">    return top == NULL;</w:t>
      </w:r>
    </w:p>
    <w:p w14:paraId="6741F570" w14:textId="77777777" w:rsidR="003C2D78" w:rsidRPr="003C2D78" w:rsidRDefault="003C2D78" w:rsidP="003C2D78">
      <w:pPr>
        <w:rPr>
          <w:sz w:val="48"/>
          <w:szCs w:val="48"/>
          <w:lang w:val="en-IN"/>
        </w:rPr>
      </w:pPr>
      <w:r w:rsidRPr="003C2D78">
        <w:rPr>
          <w:sz w:val="48"/>
          <w:szCs w:val="48"/>
          <w:lang w:val="en-IN"/>
        </w:rPr>
        <w:t>}</w:t>
      </w:r>
    </w:p>
    <w:p w14:paraId="6871B462" w14:textId="77777777" w:rsidR="003C2D78" w:rsidRPr="003C2D78" w:rsidRDefault="003C2D78" w:rsidP="003C2D78">
      <w:pPr>
        <w:rPr>
          <w:sz w:val="48"/>
          <w:szCs w:val="48"/>
          <w:lang w:val="en-IN"/>
        </w:rPr>
      </w:pPr>
    </w:p>
    <w:p w14:paraId="6D22069D" w14:textId="77777777" w:rsidR="003C2D78" w:rsidRPr="003C2D78" w:rsidRDefault="003C2D78" w:rsidP="003C2D78">
      <w:pPr>
        <w:rPr>
          <w:sz w:val="48"/>
          <w:szCs w:val="48"/>
          <w:lang w:val="en-IN"/>
        </w:rPr>
      </w:pPr>
      <w:r w:rsidRPr="003C2D78">
        <w:rPr>
          <w:sz w:val="48"/>
          <w:szCs w:val="48"/>
          <w:lang w:val="en-IN"/>
        </w:rPr>
        <w:t>int peek(</w:t>
      </w:r>
      <w:proofErr w:type="spellStart"/>
      <w:r w:rsidRPr="003C2D78">
        <w:rPr>
          <w:sz w:val="48"/>
          <w:szCs w:val="48"/>
          <w:lang w:val="en-IN"/>
        </w:rPr>
        <w:t>StackNode</w:t>
      </w:r>
      <w:proofErr w:type="spellEnd"/>
      <w:r w:rsidRPr="003C2D78">
        <w:rPr>
          <w:sz w:val="48"/>
          <w:szCs w:val="48"/>
          <w:lang w:val="en-IN"/>
        </w:rPr>
        <w:t>* top) {</w:t>
      </w:r>
    </w:p>
    <w:p w14:paraId="4D64AE45"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isEmpty</w:t>
      </w:r>
      <w:proofErr w:type="spellEnd"/>
      <w:r w:rsidRPr="003C2D78">
        <w:rPr>
          <w:sz w:val="48"/>
          <w:szCs w:val="48"/>
          <w:lang w:val="en-IN"/>
        </w:rPr>
        <w:t>(top)) {</w:t>
      </w:r>
    </w:p>
    <w:p w14:paraId="2A7E6303"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("Stack is empty.\n");</w:t>
      </w:r>
    </w:p>
    <w:p w14:paraId="4DA92AAD" w14:textId="77777777" w:rsidR="003C2D78" w:rsidRPr="003C2D78" w:rsidRDefault="003C2D78" w:rsidP="003C2D78">
      <w:pPr>
        <w:rPr>
          <w:sz w:val="48"/>
          <w:szCs w:val="48"/>
          <w:lang w:val="en-IN"/>
        </w:rPr>
      </w:pPr>
      <w:r w:rsidRPr="003C2D78">
        <w:rPr>
          <w:sz w:val="48"/>
          <w:szCs w:val="48"/>
          <w:lang w:val="en-IN"/>
        </w:rPr>
        <w:lastRenderedPageBreak/>
        <w:t xml:space="preserve">        exit(EXIT_FAILURE);</w:t>
      </w:r>
    </w:p>
    <w:p w14:paraId="6DD71EB7" w14:textId="77777777" w:rsidR="003C2D78" w:rsidRPr="003C2D78" w:rsidRDefault="003C2D78" w:rsidP="003C2D78">
      <w:pPr>
        <w:rPr>
          <w:sz w:val="48"/>
          <w:szCs w:val="48"/>
          <w:lang w:val="en-IN"/>
        </w:rPr>
      </w:pPr>
      <w:r w:rsidRPr="003C2D78">
        <w:rPr>
          <w:sz w:val="48"/>
          <w:szCs w:val="48"/>
          <w:lang w:val="en-IN"/>
        </w:rPr>
        <w:t xml:space="preserve">    }</w:t>
      </w:r>
    </w:p>
    <w:p w14:paraId="70C23396" w14:textId="77777777" w:rsidR="003C2D78" w:rsidRPr="003C2D78" w:rsidRDefault="003C2D78" w:rsidP="003C2D78">
      <w:pPr>
        <w:rPr>
          <w:sz w:val="48"/>
          <w:szCs w:val="48"/>
          <w:lang w:val="en-IN"/>
        </w:rPr>
      </w:pPr>
      <w:r w:rsidRPr="003C2D78">
        <w:rPr>
          <w:sz w:val="48"/>
          <w:szCs w:val="48"/>
          <w:lang w:val="en-IN"/>
        </w:rPr>
        <w:t xml:space="preserve">    return top-&gt;data;</w:t>
      </w:r>
    </w:p>
    <w:p w14:paraId="6541EAEA" w14:textId="77777777" w:rsidR="003C2D78" w:rsidRPr="003C2D78" w:rsidRDefault="003C2D78" w:rsidP="003C2D78">
      <w:pPr>
        <w:rPr>
          <w:sz w:val="48"/>
          <w:szCs w:val="48"/>
          <w:lang w:val="en-IN"/>
        </w:rPr>
      </w:pPr>
      <w:r w:rsidRPr="003C2D78">
        <w:rPr>
          <w:sz w:val="48"/>
          <w:szCs w:val="48"/>
          <w:lang w:val="en-IN"/>
        </w:rPr>
        <w:t>}</w:t>
      </w:r>
    </w:p>
    <w:p w14:paraId="2CDE02BA" w14:textId="77777777" w:rsidR="003C2D78" w:rsidRPr="003C2D78" w:rsidRDefault="003C2D78" w:rsidP="003C2D78">
      <w:pPr>
        <w:rPr>
          <w:sz w:val="48"/>
          <w:szCs w:val="48"/>
          <w:lang w:val="en-IN"/>
        </w:rPr>
      </w:pPr>
    </w:p>
    <w:p w14:paraId="5C1B6CBD"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isOperator</w:t>
      </w:r>
      <w:proofErr w:type="spellEnd"/>
      <w:r w:rsidRPr="003C2D78">
        <w:rPr>
          <w:sz w:val="48"/>
          <w:szCs w:val="48"/>
          <w:lang w:val="en-IN"/>
        </w:rPr>
        <w:t xml:space="preserve">(char </w:t>
      </w:r>
      <w:proofErr w:type="spellStart"/>
      <w:r w:rsidRPr="003C2D78">
        <w:rPr>
          <w:sz w:val="48"/>
          <w:szCs w:val="48"/>
          <w:lang w:val="en-IN"/>
        </w:rPr>
        <w:t>ch</w:t>
      </w:r>
      <w:proofErr w:type="spellEnd"/>
      <w:r w:rsidRPr="003C2D78">
        <w:rPr>
          <w:sz w:val="48"/>
          <w:szCs w:val="48"/>
          <w:lang w:val="en-IN"/>
        </w:rPr>
        <w:t>) {</w:t>
      </w:r>
    </w:p>
    <w:p w14:paraId="23278054" w14:textId="77777777" w:rsidR="003C2D78" w:rsidRPr="003C2D78" w:rsidRDefault="003C2D78" w:rsidP="003C2D78">
      <w:pPr>
        <w:rPr>
          <w:sz w:val="48"/>
          <w:szCs w:val="48"/>
          <w:lang w:val="en-IN"/>
        </w:rPr>
      </w:pPr>
      <w:r w:rsidRPr="003C2D78">
        <w:rPr>
          <w:sz w:val="48"/>
          <w:szCs w:val="48"/>
          <w:lang w:val="en-IN"/>
        </w:rPr>
        <w:t xml:space="preserve">    return (</w:t>
      </w:r>
      <w:proofErr w:type="spellStart"/>
      <w:r w:rsidRPr="003C2D78">
        <w:rPr>
          <w:sz w:val="48"/>
          <w:szCs w:val="48"/>
          <w:lang w:val="en-IN"/>
        </w:rPr>
        <w:t>ch</w:t>
      </w:r>
      <w:proofErr w:type="spellEnd"/>
      <w:r w:rsidRPr="003C2D78">
        <w:rPr>
          <w:sz w:val="48"/>
          <w:szCs w:val="48"/>
          <w:lang w:val="en-IN"/>
        </w:rPr>
        <w:t xml:space="preserve"> == '+' || </w:t>
      </w:r>
      <w:proofErr w:type="spellStart"/>
      <w:r w:rsidRPr="003C2D78">
        <w:rPr>
          <w:sz w:val="48"/>
          <w:szCs w:val="48"/>
          <w:lang w:val="en-IN"/>
        </w:rPr>
        <w:t>ch</w:t>
      </w:r>
      <w:proofErr w:type="spellEnd"/>
      <w:r w:rsidRPr="003C2D78">
        <w:rPr>
          <w:sz w:val="48"/>
          <w:szCs w:val="48"/>
          <w:lang w:val="en-IN"/>
        </w:rPr>
        <w:t xml:space="preserve"> == '-' || </w:t>
      </w:r>
      <w:proofErr w:type="spellStart"/>
      <w:r w:rsidRPr="003C2D78">
        <w:rPr>
          <w:sz w:val="48"/>
          <w:szCs w:val="48"/>
          <w:lang w:val="en-IN"/>
        </w:rPr>
        <w:t>ch</w:t>
      </w:r>
      <w:proofErr w:type="spellEnd"/>
      <w:r w:rsidRPr="003C2D78">
        <w:rPr>
          <w:sz w:val="48"/>
          <w:szCs w:val="48"/>
          <w:lang w:val="en-IN"/>
        </w:rPr>
        <w:t xml:space="preserve"> == '*' || </w:t>
      </w:r>
      <w:proofErr w:type="spellStart"/>
      <w:r w:rsidRPr="003C2D78">
        <w:rPr>
          <w:sz w:val="48"/>
          <w:szCs w:val="48"/>
          <w:lang w:val="en-IN"/>
        </w:rPr>
        <w:t>ch</w:t>
      </w:r>
      <w:proofErr w:type="spellEnd"/>
      <w:r w:rsidRPr="003C2D78">
        <w:rPr>
          <w:sz w:val="48"/>
          <w:szCs w:val="48"/>
          <w:lang w:val="en-IN"/>
        </w:rPr>
        <w:t xml:space="preserve"> == '/');</w:t>
      </w:r>
    </w:p>
    <w:p w14:paraId="3D72DF0C" w14:textId="77777777" w:rsidR="003C2D78" w:rsidRPr="003C2D78" w:rsidRDefault="003C2D78" w:rsidP="003C2D78">
      <w:pPr>
        <w:rPr>
          <w:sz w:val="48"/>
          <w:szCs w:val="48"/>
          <w:lang w:val="en-IN"/>
        </w:rPr>
      </w:pPr>
      <w:r w:rsidRPr="003C2D78">
        <w:rPr>
          <w:sz w:val="48"/>
          <w:szCs w:val="48"/>
          <w:lang w:val="en-IN"/>
        </w:rPr>
        <w:t>}</w:t>
      </w:r>
    </w:p>
    <w:p w14:paraId="7AE3A29A" w14:textId="77777777" w:rsidR="003C2D78" w:rsidRPr="003C2D78" w:rsidRDefault="003C2D78" w:rsidP="003C2D78">
      <w:pPr>
        <w:rPr>
          <w:sz w:val="48"/>
          <w:szCs w:val="48"/>
          <w:lang w:val="en-IN"/>
        </w:rPr>
      </w:pPr>
    </w:p>
    <w:p w14:paraId="09E1E695" w14:textId="77777777" w:rsidR="003C2D78" w:rsidRPr="003C2D78" w:rsidRDefault="003C2D78" w:rsidP="003C2D78">
      <w:pPr>
        <w:rPr>
          <w:sz w:val="48"/>
          <w:szCs w:val="48"/>
          <w:lang w:val="en-IN"/>
        </w:rPr>
      </w:pPr>
      <w:r w:rsidRPr="003C2D78">
        <w:rPr>
          <w:sz w:val="48"/>
          <w:szCs w:val="48"/>
          <w:lang w:val="en-IN"/>
        </w:rPr>
        <w:t>int precedence(char op) {</w:t>
      </w:r>
    </w:p>
    <w:p w14:paraId="3A57A6B0" w14:textId="77777777" w:rsidR="003C2D78" w:rsidRPr="003C2D78" w:rsidRDefault="003C2D78" w:rsidP="003C2D78">
      <w:pPr>
        <w:rPr>
          <w:sz w:val="48"/>
          <w:szCs w:val="48"/>
          <w:lang w:val="en-IN"/>
        </w:rPr>
      </w:pPr>
      <w:r w:rsidRPr="003C2D78">
        <w:rPr>
          <w:sz w:val="48"/>
          <w:szCs w:val="48"/>
          <w:lang w:val="en-IN"/>
        </w:rPr>
        <w:t xml:space="preserve">    if (op == '+' || op == '-')</w:t>
      </w:r>
    </w:p>
    <w:p w14:paraId="4FA28F7E" w14:textId="77777777" w:rsidR="003C2D78" w:rsidRPr="003C2D78" w:rsidRDefault="003C2D78" w:rsidP="003C2D78">
      <w:pPr>
        <w:rPr>
          <w:sz w:val="48"/>
          <w:szCs w:val="48"/>
          <w:lang w:val="en-IN"/>
        </w:rPr>
      </w:pPr>
      <w:r w:rsidRPr="003C2D78">
        <w:rPr>
          <w:sz w:val="48"/>
          <w:szCs w:val="48"/>
          <w:lang w:val="en-IN"/>
        </w:rPr>
        <w:t xml:space="preserve">        return 1;</w:t>
      </w:r>
    </w:p>
    <w:p w14:paraId="2A67C1A5" w14:textId="77777777" w:rsidR="003C2D78" w:rsidRPr="003C2D78" w:rsidRDefault="003C2D78" w:rsidP="003C2D78">
      <w:pPr>
        <w:rPr>
          <w:sz w:val="48"/>
          <w:szCs w:val="48"/>
          <w:lang w:val="en-IN"/>
        </w:rPr>
      </w:pPr>
      <w:r w:rsidRPr="003C2D78">
        <w:rPr>
          <w:sz w:val="48"/>
          <w:szCs w:val="48"/>
          <w:lang w:val="en-IN"/>
        </w:rPr>
        <w:t xml:space="preserve">    if (op == '*' || op == '/')</w:t>
      </w:r>
    </w:p>
    <w:p w14:paraId="697CADDB" w14:textId="77777777" w:rsidR="003C2D78" w:rsidRPr="003C2D78" w:rsidRDefault="003C2D78" w:rsidP="003C2D78">
      <w:pPr>
        <w:rPr>
          <w:sz w:val="48"/>
          <w:szCs w:val="48"/>
          <w:lang w:val="en-IN"/>
        </w:rPr>
      </w:pPr>
      <w:r w:rsidRPr="003C2D78">
        <w:rPr>
          <w:sz w:val="48"/>
          <w:szCs w:val="48"/>
          <w:lang w:val="en-IN"/>
        </w:rPr>
        <w:t xml:space="preserve">        return 2;</w:t>
      </w:r>
    </w:p>
    <w:p w14:paraId="6F269F5F" w14:textId="77777777" w:rsidR="003C2D78" w:rsidRPr="003C2D78" w:rsidRDefault="003C2D78" w:rsidP="003C2D78">
      <w:pPr>
        <w:rPr>
          <w:sz w:val="48"/>
          <w:szCs w:val="48"/>
          <w:lang w:val="en-IN"/>
        </w:rPr>
      </w:pPr>
      <w:r w:rsidRPr="003C2D78">
        <w:rPr>
          <w:sz w:val="48"/>
          <w:szCs w:val="48"/>
          <w:lang w:val="en-IN"/>
        </w:rPr>
        <w:t xml:space="preserve">    return 0;</w:t>
      </w:r>
    </w:p>
    <w:p w14:paraId="37BCE02C" w14:textId="77777777" w:rsidR="003C2D78" w:rsidRPr="003C2D78" w:rsidRDefault="003C2D78" w:rsidP="003C2D78">
      <w:pPr>
        <w:rPr>
          <w:sz w:val="48"/>
          <w:szCs w:val="48"/>
          <w:lang w:val="en-IN"/>
        </w:rPr>
      </w:pPr>
      <w:r w:rsidRPr="003C2D78">
        <w:rPr>
          <w:sz w:val="48"/>
          <w:szCs w:val="48"/>
          <w:lang w:val="en-IN"/>
        </w:rPr>
        <w:t>}</w:t>
      </w:r>
    </w:p>
    <w:p w14:paraId="63F0B7BF" w14:textId="77777777" w:rsidR="003C2D78" w:rsidRPr="003C2D78" w:rsidRDefault="003C2D78" w:rsidP="003C2D78">
      <w:pPr>
        <w:rPr>
          <w:sz w:val="48"/>
          <w:szCs w:val="48"/>
          <w:lang w:val="en-IN"/>
        </w:rPr>
      </w:pPr>
    </w:p>
    <w:p w14:paraId="24C60A55" w14:textId="77777777" w:rsidR="003C2D78" w:rsidRPr="003C2D78" w:rsidRDefault="003C2D78" w:rsidP="003C2D78">
      <w:pPr>
        <w:rPr>
          <w:sz w:val="48"/>
          <w:szCs w:val="48"/>
          <w:lang w:val="en-IN"/>
        </w:rPr>
      </w:pPr>
      <w:r w:rsidRPr="003C2D78">
        <w:rPr>
          <w:sz w:val="48"/>
          <w:szCs w:val="48"/>
          <w:lang w:val="en-IN"/>
        </w:rPr>
        <w:t xml:space="preserve">void </w:t>
      </w:r>
      <w:proofErr w:type="spellStart"/>
      <w:r w:rsidRPr="003C2D78">
        <w:rPr>
          <w:sz w:val="48"/>
          <w:szCs w:val="48"/>
          <w:lang w:val="en-IN"/>
        </w:rPr>
        <w:t>infixToPostfix</w:t>
      </w:r>
      <w:proofErr w:type="spellEnd"/>
      <w:r w:rsidRPr="003C2D78">
        <w:rPr>
          <w:sz w:val="48"/>
          <w:szCs w:val="48"/>
          <w:lang w:val="en-IN"/>
        </w:rPr>
        <w:t>(char* infix, char* postfix) {</w:t>
      </w:r>
    </w:p>
    <w:p w14:paraId="5C872097"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 stack = NULL;</w:t>
      </w:r>
    </w:p>
    <w:p w14:paraId="46FA2629" w14:textId="77777777" w:rsidR="003C2D78" w:rsidRPr="003C2D78" w:rsidRDefault="003C2D78" w:rsidP="003C2D78">
      <w:pPr>
        <w:rPr>
          <w:sz w:val="48"/>
          <w:szCs w:val="48"/>
          <w:lang w:val="en-IN"/>
        </w:rPr>
      </w:pPr>
      <w:r w:rsidRPr="003C2D78">
        <w:rPr>
          <w:sz w:val="48"/>
          <w:szCs w:val="48"/>
          <w:lang w:val="en-IN"/>
        </w:rPr>
        <w:t xml:space="preserve">    int </w:t>
      </w:r>
      <w:proofErr w:type="spellStart"/>
      <w:r w:rsidRPr="003C2D78">
        <w:rPr>
          <w:sz w:val="48"/>
          <w:szCs w:val="48"/>
          <w:lang w:val="en-IN"/>
        </w:rPr>
        <w:t>i</w:t>
      </w:r>
      <w:proofErr w:type="spellEnd"/>
      <w:r w:rsidRPr="003C2D78">
        <w:rPr>
          <w:sz w:val="48"/>
          <w:szCs w:val="48"/>
          <w:lang w:val="en-IN"/>
        </w:rPr>
        <w:t xml:space="preserve"> = 0, j = 0;</w:t>
      </w:r>
    </w:p>
    <w:p w14:paraId="0596BC8E" w14:textId="77777777" w:rsidR="003C2D78" w:rsidRPr="003C2D78" w:rsidRDefault="003C2D78" w:rsidP="003C2D78">
      <w:pPr>
        <w:rPr>
          <w:sz w:val="48"/>
          <w:szCs w:val="48"/>
          <w:lang w:val="en-IN"/>
        </w:rPr>
      </w:pPr>
      <w:r w:rsidRPr="003C2D78">
        <w:rPr>
          <w:sz w:val="48"/>
          <w:szCs w:val="48"/>
          <w:lang w:val="en-IN"/>
        </w:rPr>
        <w:t xml:space="preserve">    while (infix[</w:t>
      </w:r>
      <w:proofErr w:type="spellStart"/>
      <w:r w:rsidRPr="003C2D78">
        <w:rPr>
          <w:sz w:val="48"/>
          <w:szCs w:val="48"/>
          <w:lang w:val="en-IN"/>
        </w:rPr>
        <w:t>i</w:t>
      </w:r>
      <w:proofErr w:type="spellEnd"/>
      <w:r w:rsidRPr="003C2D78">
        <w:rPr>
          <w:sz w:val="48"/>
          <w:szCs w:val="48"/>
          <w:lang w:val="en-IN"/>
        </w:rPr>
        <w:t>]) {</w:t>
      </w:r>
    </w:p>
    <w:p w14:paraId="02CC35E8" w14:textId="77777777" w:rsidR="003C2D78" w:rsidRPr="003C2D78" w:rsidRDefault="003C2D78" w:rsidP="003C2D78">
      <w:pPr>
        <w:rPr>
          <w:sz w:val="48"/>
          <w:szCs w:val="48"/>
          <w:lang w:val="en-IN"/>
        </w:rPr>
      </w:pPr>
      <w:r w:rsidRPr="003C2D78">
        <w:rPr>
          <w:sz w:val="48"/>
          <w:szCs w:val="48"/>
          <w:lang w:val="en-IN"/>
        </w:rPr>
        <w:lastRenderedPageBreak/>
        <w:t xml:space="preserve">        if (infix[</w:t>
      </w:r>
      <w:proofErr w:type="spellStart"/>
      <w:r w:rsidRPr="003C2D78">
        <w:rPr>
          <w:sz w:val="48"/>
          <w:szCs w:val="48"/>
          <w:lang w:val="en-IN"/>
        </w:rPr>
        <w:t>i</w:t>
      </w:r>
      <w:proofErr w:type="spellEnd"/>
      <w:r w:rsidRPr="003C2D78">
        <w:rPr>
          <w:sz w:val="48"/>
          <w:szCs w:val="48"/>
          <w:lang w:val="en-IN"/>
        </w:rPr>
        <w:t>] == ' ' || infix[</w:t>
      </w:r>
      <w:proofErr w:type="spellStart"/>
      <w:r w:rsidRPr="003C2D78">
        <w:rPr>
          <w:sz w:val="48"/>
          <w:szCs w:val="48"/>
          <w:lang w:val="en-IN"/>
        </w:rPr>
        <w:t>i</w:t>
      </w:r>
      <w:proofErr w:type="spellEnd"/>
      <w:r w:rsidRPr="003C2D78">
        <w:rPr>
          <w:sz w:val="48"/>
          <w:szCs w:val="48"/>
          <w:lang w:val="en-IN"/>
        </w:rPr>
        <w:t>] == '\t') {</w:t>
      </w:r>
    </w:p>
    <w:p w14:paraId="6F3CC019"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i</w:t>
      </w:r>
      <w:proofErr w:type="spellEnd"/>
      <w:r w:rsidRPr="003C2D78">
        <w:rPr>
          <w:sz w:val="48"/>
          <w:szCs w:val="48"/>
          <w:lang w:val="en-IN"/>
        </w:rPr>
        <w:t>++;</w:t>
      </w:r>
    </w:p>
    <w:p w14:paraId="08A26F7B" w14:textId="77777777" w:rsidR="003C2D78" w:rsidRPr="003C2D78" w:rsidRDefault="003C2D78" w:rsidP="003C2D78">
      <w:pPr>
        <w:rPr>
          <w:sz w:val="48"/>
          <w:szCs w:val="48"/>
          <w:lang w:val="en-IN"/>
        </w:rPr>
      </w:pPr>
      <w:r w:rsidRPr="003C2D78">
        <w:rPr>
          <w:sz w:val="48"/>
          <w:szCs w:val="48"/>
          <w:lang w:val="en-IN"/>
        </w:rPr>
        <w:t xml:space="preserve">            continue;</w:t>
      </w:r>
    </w:p>
    <w:p w14:paraId="5A9B778E" w14:textId="77777777" w:rsidR="003C2D78" w:rsidRPr="003C2D78" w:rsidRDefault="003C2D78" w:rsidP="003C2D78">
      <w:pPr>
        <w:rPr>
          <w:sz w:val="48"/>
          <w:szCs w:val="48"/>
          <w:lang w:val="en-IN"/>
        </w:rPr>
      </w:pPr>
      <w:r w:rsidRPr="003C2D78">
        <w:rPr>
          <w:sz w:val="48"/>
          <w:szCs w:val="48"/>
          <w:lang w:val="en-IN"/>
        </w:rPr>
        <w:t xml:space="preserve">        }</w:t>
      </w:r>
    </w:p>
    <w:p w14:paraId="1946736E"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isdigit</w:t>
      </w:r>
      <w:proofErr w:type="spellEnd"/>
      <w:r w:rsidRPr="003C2D78">
        <w:rPr>
          <w:sz w:val="48"/>
          <w:szCs w:val="48"/>
          <w:lang w:val="en-IN"/>
        </w:rPr>
        <w:t>(infix[</w:t>
      </w:r>
      <w:proofErr w:type="spellStart"/>
      <w:r w:rsidRPr="003C2D78">
        <w:rPr>
          <w:sz w:val="48"/>
          <w:szCs w:val="48"/>
          <w:lang w:val="en-IN"/>
        </w:rPr>
        <w:t>i</w:t>
      </w:r>
      <w:proofErr w:type="spellEnd"/>
      <w:r w:rsidRPr="003C2D78">
        <w:rPr>
          <w:sz w:val="48"/>
          <w:szCs w:val="48"/>
          <w:lang w:val="en-IN"/>
        </w:rPr>
        <w:t>])) {</w:t>
      </w:r>
    </w:p>
    <w:p w14:paraId="3EC70B91"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infix[</w:t>
      </w:r>
      <w:proofErr w:type="spellStart"/>
      <w:r w:rsidRPr="003C2D78">
        <w:rPr>
          <w:sz w:val="48"/>
          <w:szCs w:val="48"/>
          <w:lang w:val="en-IN"/>
        </w:rPr>
        <w:t>i</w:t>
      </w:r>
      <w:proofErr w:type="spellEnd"/>
      <w:r w:rsidRPr="003C2D78">
        <w:rPr>
          <w:sz w:val="48"/>
          <w:szCs w:val="48"/>
          <w:lang w:val="en-IN"/>
        </w:rPr>
        <w:t>++];</w:t>
      </w:r>
    </w:p>
    <w:p w14:paraId="751393E3" w14:textId="77777777" w:rsidR="003C2D78" w:rsidRPr="003C2D78" w:rsidRDefault="003C2D78" w:rsidP="003C2D78">
      <w:pPr>
        <w:rPr>
          <w:sz w:val="48"/>
          <w:szCs w:val="48"/>
          <w:lang w:val="en-IN"/>
        </w:rPr>
      </w:pPr>
      <w:r w:rsidRPr="003C2D78">
        <w:rPr>
          <w:sz w:val="48"/>
          <w:szCs w:val="48"/>
          <w:lang w:val="en-IN"/>
        </w:rPr>
        <w:t xml:space="preserve">            while (</w:t>
      </w:r>
      <w:proofErr w:type="spellStart"/>
      <w:r w:rsidRPr="003C2D78">
        <w:rPr>
          <w:sz w:val="48"/>
          <w:szCs w:val="48"/>
          <w:lang w:val="en-IN"/>
        </w:rPr>
        <w:t>isdigit</w:t>
      </w:r>
      <w:proofErr w:type="spellEnd"/>
      <w:r w:rsidRPr="003C2D78">
        <w:rPr>
          <w:sz w:val="48"/>
          <w:szCs w:val="48"/>
          <w:lang w:val="en-IN"/>
        </w:rPr>
        <w:t>(infix[</w:t>
      </w:r>
      <w:proofErr w:type="spellStart"/>
      <w:r w:rsidRPr="003C2D78">
        <w:rPr>
          <w:sz w:val="48"/>
          <w:szCs w:val="48"/>
          <w:lang w:val="en-IN"/>
        </w:rPr>
        <w:t>i</w:t>
      </w:r>
      <w:proofErr w:type="spellEnd"/>
      <w:r w:rsidRPr="003C2D78">
        <w:rPr>
          <w:sz w:val="48"/>
          <w:szCs w:val="48"/>
          <w:lang w:val="en-IN"/>
        </w:rPr>
        <w:t>]))</w:t>
      </w:r>
    </w:p>
    <w:p w14:paraId="0B1D5FFB"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infix[</w:t>
      </w:r>
      <w:proofErr w:type="spellStart"/>
      <w:r w:rsidRPr="003C2D78">
        <w:rPr>
          <w:sz w:val="48"/>
          <w:szCs w:val="48"/>
          <w:lang w:val="en-IN"/>
        </w:rPr>
        <w:t>i</w:t>
      </w:r>
      <w:proofErr w:type="spellEnd"/>
      <w:r w:rsidRPr="003C2D78">
        <w:rPr>
          <w:sz w:val="48"/>
          <w:szCs w:val="48"/>
          <w:lang w:val="en-IN"/>
        </w:rPr>
        <w:t>++];</w:t>
      </w:r>
    </w:p>
    <w:p w14:paraId="00F7E50C"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 ';</w:t>
      </w:r>
    </w:p>
    <w:p w14:paraId="411AAE10" w14:textId="77777777" w:rsidR="003C2D78" w:rsidRPr="003C2D78" w:rsidRDefault="003C2D78" w:rsidP="003C2D78">
      <w:pPr>
        <w:rPr>
          <w:sz w:val="48"/>
          <w:szCs w:val="48"/>
          <w:lang w:val="en-IN"/>
        </w:rPr>
      </w:pPr>
      <w:r w:rsidRPr="003C2D78">
        <w:rPr>
          <w:sz w:val="48"/>
          <w:szCs w:val="48"/>
          <w:lang w:val="en-IN"/>
        </w:rPr>
        <w:t xml:space="preserve">        } else if (infix[</w:t>
      </w:r>
      <w:proofErr w:type="spellStart"/>
      <w:r w:rsidRPr="003C2D78">
        <w:rPr>
          <w:sz w:val="48"/>
          <w:szCs w:val="48"/>
          <w:lang w:val="en-IN"/>
        </w:rPr>
        <w:t>i</w:t>
      </w:r>
      <w:proofErr w:type="spellEnd"/>
      <w:r w:rsidRPr="003C2D78">
        <w:rPr>
          <w:sz w:val="48"/>
          <w:szCs w:val="48"/>
          <w:lang w:val="en-IN"/>
        </w:rPr>
        <w:t>] == '(') {</w:t>
      </w:r>
    </w:p>
    <w:p w14:paraId="37947833" w14:textId="77777777" w:rsidR="003C2D78" w:rsidRPr="003C2D78" w:rsidRDefault="003C2D78" w:rsidP="003C2D78">
      <w:pPr>
        <w:rPr>
          <w:sz w:val="48"/>
          <w:szCs w:val="48"/>
          <w:lang w:val="en-IN"/>
        </w:rPr>
      </w:pPr>
      <w:r w:rsidRPr="003C2D78">
        <w:rPr>
          <w:sz w:val="48"/>
          <w:szCs w:val="48"/>
          <w:lang w:val="en-IN"/>
        </w:rPr>
        <w:t xml:space="preserve">            push(&amp;stack, infix[</w:t>
      </w:r>
      <w:proofErr w:type="spellStart"/>
      <w:r w:rsidRPr="003C2D78">
        <w:rPr>
          <w:sz w:val="48"/>
          <w:szCs w:val="48"/>
          <w:lang w:val="en-IN"/>
        </w:rPr>
        <w:t>i</w:t>
      </w:r>
      <w:proofErr w:type="spellEnd"/>
      <w:r w:rsidRPr="003C2D78">
        <w:rPr>
          <w:sz w:val="48"/>
          <w:szCs w:val="48"/>
          <w:lang w:val="en-IN"/>
        </w:rPr>
        <w:t>++]);</w:t>
      </w:r>
    </w:p>
    <w:p w14:paraId="55D42068" w14:textId="77777777" w:rsidR="003C2D78" w:rsidRPr="003C2D78" w:rsidRDefault="003C2D78" w:rsidP="003C2D78">
      <w:pPr>
        <w:rPr>
          <w:sz w:val="48"/>
          <w:szCs w:val="48"/>
          <w:lang w:val="en-IN"/>
        </w:rPr>
      </w:pPr>
      <w:r w:rsidRPr="003C2D78">
        <w:rPr>
          <w:sz w:val="48"/>
          <w:szCs w:val="48"/>
          <w:lang w:val="en-IN"/>
        </w:rPr>
        <w:t xml:space="preserve">        } else if (infix[</w:t>
      </w:r>
      <w:proofErr w:type="spellStart"/>
      <w:r w:rsidRPr="003C2D78">
        <w:rPr>
          <w:sz w:val="48"/>
          <w:szCs w:val="48"/>
          <w:lang w:val="en-IN"/>
        </w:rPr>
        <w:t>i</w:t>
      </w:r>
      <w:proofErr w:type="spellEnd"/>
      <w:r w:rsidRPr="003C2D78">
        <w:rPr>
          <w:sz w:val="48"/>
          <w:szCs w:val="48"/>
          <w:lang w:val="en-IN"/>
        </w:rPr>
        <w:t>] == ')') {</w:t>
      </w:r>
    </w:p>
    <w:p w14:paraId="45EC147E" w14:textId="77777777" w:rsidR="003C2D78" w:rsidRPr="003C2D78" w:rsidRDefault="003C2D78" w:rsidP="003C2D78">
      <w:pPr>
        <w:rPr>
          <w:sz w:val="48"/>
          <w:szCs w:val="48"/>
          <w:lang w:val="en-IN"/>
        </w:rPr>
      </w:pPr>
      <w:r w:rsidRPr="003C2D78">
        <w:rPr>
          <w:sz w:val="48"/>
          <w:szCs w:val="48"/>
          <w:lang w:val="en-IN"/>
        </w:rPr>
        <w:t xml:space="preserve">            while (!</w:t>
      </w:r>
      <w:proofErr w:type="spellStart"/>
      <w:r w:rsidRPr="003C2D78">
        <w:rPr>
          <w:sz w:val="48"/>
          <w:szCs w:val="48"/>
          <w:lang w:val="en-IN"/>
        </w:rPr>
        <w:t>isEmpty</w:t>
      </w:r>
      <w:proofErr w:type="spellEnd"/>
      <w:r w:rsidRPr="003C2D78">
        <w:rPr>
          <w:sz w:val="48"/>
          <w:szCs w:val="48"/>
          <w:lang w:val="en-IN"/>
        </w:rPr>
        <w:t>(stack) &amp;&amp; peek(stack) != '(')</w:t>
      </w:r>
    </w:p>
    <w:p w14:paraId="0CDAF008"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pop(&amp;stack);</w:t>
      </w:r>
    </w:p>
    <w:p w14:paraId="4637169B"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isEmpty</w:t>
      </w:r>
      <w:proofErr w:type="spellEnd"/>
      <w:r w:rsidRPr="003C2D78">
        <w:rPr>
          <w:sz w:val="48"/>
          <w:szCs w:val="48"/>
          <w:lang w:val="en-IN"/>
        </w:rPr>
        <w:t>(stack) &amp;&amp; peek(stack) != '(') {</w:t>
      </w:r>
    </w:p>
    <w:p w14:paraId="4A6B1EE3"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("Invalid expression.\n");</w:t>
      </w:r>
    </w:p>
    <w:p w14:paraId="0A8CB77F" w14:textId="77777777" w:rsidR="003C2D78" w:rsidRPr="003C2D78" w:rsidRDefault="003C2D78" w:rsidP="003C2D78">
      <w:pPr>
        <w:rPr>
          <w:sz w:val="48"/>
          <w:szCs w:val="48"/>
          <w:lang w:val="en-IN"/>
        </w:rPr>
      </w:pPr>
      <w:r w:rsidRPr="003C2D78">
        <w:rPr>
          <w:sz w:val="48"/>
          <w:szCs w:val="48"/>
          <w:lang w:val="en-IN"/>
        </w:rPr>
        <w:t xml:space="preserve">                exit(EXIT_FAILURE);</w:t>
      </w:r>
    </w:p>
    <w:p w14:paraId="53682C1F" w14:textId="77777777" w:rsidR="003C2D78" w:rsidRPr="003C2D78" w:rsidRDefault="003C2D78" w:rsidP="003C2D78">
      <w:pPr>
        <w:rPr>
          <w:sz w:val="48"/>
          <w:szCs w:val="48"/>
          <w:lang w:val="en-IN"/>
        </w:rPr>
      </w:pPr>
      <w:r w:rsidRPr="003C2D78">
        <w:rPr>
          <w:sz w:val="48"/>
          <w:szCs w:val="48"/>
          <w:lang w:val="en-IN"/>
        </w:rPr>
        <w:t xml:space="preserve">            } else {</w:t>
      </w:r>
    </w:p>
    <w:p w14:paraId="5E7188D0" w14:textId="77777777" w:rsidR="003C2D78" w:rsidRPr="003C2D78" w:rsidRDefault="003C2D78" w:rsidP="003C2D78">
      <w:pPr>
        <w:rPr>
          <w:sz w:val="48"/>
          <w:szCs w:val="48"/>
          <w:lang w:val="en-IN"/>
        </w:rPr>
      </w:pPr>
      <w:r w:rsidRPr="003C2D78">
        <w:rPr>
          <w:sz w:val="48"/>
          <w:szCs w:val="48"/>
          <w:lang w:val="en-IN"/>
        </w:rPr>
        <w:t xml:space="preserve">                pop(&amp;stack);</w:t>
      </w:r>
    </w:p>
    <w:p w14:paraId="449A6E73" w14:textId="77777777" w:rsidR="003C2D78" w:rsidRPr="003C2D78" w:rsidRDefault="003C2D78" w:rsidP="003C2D78">
      <w:pPr>
        <w:rPr>
          <w:sz w:val="48"/>
          <w:szCs w:val="48"/>
          <w:lang w:val="en-IN"/>
        </w:rPr>
      </w:pPr>
      <w:r w:rsidRPr="003C2D78">
        <w:rPr>
          <w:sz w:val="48"/>
          <w:szCs w:val="48"/>
          <w:lang w:val="en-IN"/>
        </w:rPr>
        <w:t xml:space="preserve">            }</w:t>
      </w:r>
    </w:p>
    <w:p w14:paraId="738C1847"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i</w:t>
      </w:r>
      <w:proofErr w:type="spellEnd"/>
      <w:r w:rsidRPr="003C2D78">
        <w:rPr>
          <w:sz w:val="48"/>
          <w:szCs w:val="48"/>
          <w:lang w:val="en-IN"/>
        </w:rPr>
        <w:t>++;</w:t>
      </w:r>
    </w:p>
    <w:p w14:paraId="608C4836" w14:textId="77777777" w:rsidR="003C2D78" w:rsidRPr="003C2D78" w:rsidRDefault="003C2D78" w:rsidP="003C2D78">
      <w:pPr>
        <w:rPr>
          <w:sz w:val="48"/>
          <w:szCs w:val="48"/>
          <w:lang w:val="en-IN"/>
        </w:rPr>
      </w:pPr>
      <w:r w:rsidRPr="003C2D78">
        <w:rPr>
          <w:sz w:val="48"/>
          <w:szCs w:val="48"/>
          <w:lang w:val="en-IN"/>
        </w:rPr>
        <w:lastRenderedPageBreak/>
        <w:t xml:space="preserve">        } else if (</w:t>
      </w:r>
      <w:proofErr w:type="spellStart"/>
      <w:r w:rsidRPr="003C2D78">
        <w:rPr>
          <w:sz w:val="48"/>
          <w:szCs w:val="48"/>
          <w:lang w:val="en-IN"/>
        </w:rPr>
        <w:t>isOperator</w:t>
      </w:r>
      <w:proofErr w:type="spellEnd"/>
      <w:r w:rsidRPr="003C2D78">
        <w:rPr>
          <w:sz w:val="48"/>
          <w:szCs w:val="48"/>
          <w:lang w:val="en-IN"/>
        </w:rPr>
        <w:t>(infix[</w:t>
      </w:r>
      <w:proofErr w:type="spellStart"/>
      <w:r w:rsidRPr="003C2D78">
        <w:rPr>
          <w:sz w:val="48"/>
          <w:szCs w:val="48"/>
          <w:lang w:val="en-IN"/>
        </w:rPr>
        <w:t>i</w:t>
      </w:r>
      <w:proofErr w:type="spellEnd"/>
      <w:r w:rsidRPr="003C2D78">
        <w:rPr>
          <w:sz w:val="48"/>
          <w:szCs w:val="48"/>
          <w:lang w:val="en-IN"/>
        </w:rPr>
        <w:t>])) {</w:t>
      </w:r>
    </w:p>
    <w:p w14:paraId="00BB3988" w14:textId="77777777" w:rsidR="003C2D78" w:rsidRPr="003C2D78" w:rsidRDefault="003C2D78" w:rsidP="003C2D78">
      <w:pPr>
        <w:rPr>
          <w:sz w:val="48"/>
          <w:szCs w:val="48"/>
          <w:lang w:val="en-IN"/>
        </w:rPr>
      </w:pPr>
      <w:r w:rsidRPr="003C2D78">
        <w:rPr>
          <w:sz w:val="48"/>
          <w:szCs w:val="48"/>
          <w:lang w:val="en-IN"/>
        </w:rPr>
        <w:t xml:space="preserve">            while (!</w:t>
      </w:r>
      <w:proofErr w:type="spellStart"/>
      <w:r w:rsidRPr="003C2D78">
        <w:rPr>
          <w:sz w:val="48"/>
          <w:szCs w:val="48"/>
          <w:lang w:val="en-IN"/>
        </w:rPr>
        <w:t>isEmpty</w:t>
      </w:r>
      <w:proofErr w:type="spellEnd"/>
      <w:r w:rsidRPr="003C2D78">
        <w:rPr>
          <w:sz w:val="48"/>
          <w:szCs w:val="48"/>
          <w:lang w:val="en-IN"/>
        </w:rPr>
        <w:t>(stack) &amp;&amp; precedence(infix[</w:t>
      </w:r>
      <w:proofErr w:type="spellStart"/>
      <w:r w:rsidRPr="003C2D78">
        <w:rPr>
          <w:sz w:val="48"/>
          <w:szCs w:val="48"/>
          <w:lang w:val="en-IN"/>
        </w:rPr>
        <w:t>i</w:t>
      </w:r>
      <w:proofErr w:type="spellEnd"/>
      <w:r w:rsidRPr="003C2D78">
        <w:rPr>
          <w:sz w:val="48"/>
          <w:szCs w:val="48"/>
          <w:lang w:val="en-IN"/>
        </w:rPr>
        <w:t>]) &lt;= precedence(peek(stack)))</w:t>
      </w:r>
    </w:p>
    <w:p w14:paraId="299AB7D3"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pop(&amp;stack);</w:t>
      </w:r>
    </w:p>
    <w:p w14:paraId="2F8AF3F2" w14:textId="77777777" w:rsidR="003C2D78" w:rsidRPr="003C2D78" w:rsidRDefault="003C2D78" w:rsidP="003C2D78">
      <w:pPr>
        <w:rPr>
          <w:sz w:val="48"/>
          <w:szCs w:val="48"/>
          <w:lang w:val="en-IN"/>
        </w:rPr>
      </w:pPr>
      <w:r w:rsidRPr="003C2D78">
        <w:rPr>
          <w:sz w:val="48"/>
          <w:szCs w:val="48"/>
          <w:lang w:val="en-IN"/>
        </w:rPr>
        <w:t xml:space="preserve">            push(&amp;stack, infix[</w:t>
      </w:r>
      <w:proofErr w:type="spellStart"/>
      <w:r w:rsidRPr="003C2D78">
        <w:rPr>
          <w:sz w:val="48"/>
          <w:szCs w:val="48"/>
          <w:lang w:val="en-IN"/>
        </w:rPr>
        <w:t>i</w:t>
      </w:r>
      <w:proofErr w:type="spellEnd"/>
      <w:r w:rsidRPr="003C2D78">
        <w:rPr>
          <w:sz w:val="48"/>
          <w:szCs w:val="48"/>
          <w:lang w:val="en-IN"/>
        </w:rPr>
        <w:t>++]);</w:t>
      </w:r>
    </w:p>
    <w:p w14:paraId="00BD452D" w14:textId="77777777" w:rsidR="003C2D78" w:rsidRPr="003C2D78" w:rsidRDefault="003C2D78" w:rsidP="003C2D78">
      <w:pPr>
        <w:rPr>
          <w:sz w:val="48"/>
          <w:szCs w:val="48"/>
          <w:lang w:val="en-IN"/>
        </w:rPr>
      </w:pPr>
      <w:r w:rsidRPr="003C2D78">
        <w:rPr>
          <w:sz w:val="48"/>
          <w:szCs w:val="48"/>
          <w:lang w:val="en-IN"/>
        </w:rPr>
        <w:t xml:space="preserve">        } else {</w:t>
      </w:r>
    </w:p>
    <w:p w14:paraId="7813784B"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("Invalid character in expression.\n");</w:t>
      </w:r>
    </w:p>
    <w:p w14:paraId="1DFACC80" w14:textId="77777777" w:rsidR="003C2D78" w:rsidRPr="003C2D78" w:rsidRDefault="003C2D78" w:rsidP="003C2D78">
      <w:pPr>
        <w:rPr>
          <w:sz w:val="48"/>
          <w:szCs w:val="48"/>
          <w:lang w:val="en-IN"/>
        </w:rPr>
      </w:pPr>
      <w:r w:rsidRPr="003C2D78">
        <w:rPr>
          <w:sz w:val="48"/>
          <w:szCs w:val="48"/>
          <w:lang w:val="en-IN"/>
        </w:rPr>
        <w:t xml:space="preserve">            exit(EXIT_FAILURE);</w:t>
      </w:r>
    </w:p>
    <w:p w14:paraId="3983F97B" w14:textId="77777777" w:rsidR="003C2D78" w:rsidRPr="003C2D78" w:rsidRDefault="003C2D78" w:rsidP="003C2D78">
      <w:pPr>
        <w:rPr>
          <w:sz w:val="48"/>
          <w:szCs w:val="48"/>
          <w:lang w:val="en-IN"/>
        </w:rPr>
      </w:pPr>
      <w:r w:rsidRPr="003C2D78">
        <w:rPr>
          <w:sz w:val="48"/>
          <w:szCs w:val="48"/>
          <w:lang w:val="en-IN"/>
        </w:rPr>
        <w:t xml:space="preserve">        }</w:t>
      </w:r>
    </w:p>
    <w:p w14:paraId="1706B941" w14:textId="77777777" w:rsidR="003C2D78" w:rsidRPr="003C2D78" w:rsidRDefault="003C2D78" w:rsidP="003C2D78">
      <w:pPr>
        <w:rPr>
          <w:sz w:val="48"/>
          <w:szCs w:val="48"/>
          <w:lang w:val="en-IN"/>
        </w:rPr>
      </w:pPr>
      <w:r w:rsidRPr="003C2D78">
        <w:rPr>
          <w:sz w:val="48"/>
          <w:szCs w:val="48"/>
          <w:lang w:val="en-IN"/>
        </w:rPr>
        <w:t xml:space="preserve">    }</w:t>
      </w:r>
    </w:p>
    <w:p w14:paraId="77FDB6B8" w14:textId="77777777" w:rsidR="003C2D78" w:rsidRPr="003C2D78" w:rsidRDefault="003C2D78" w:rsidP="003C2D78">
      <w:pPr>
        <w:rPr>
          <w:sz w:val="48"/>
          <w:szCs w:val="48"/>
          <w:lang w:val="en-IN"/>
        </w:rPr>
      </w:pPr>
      <w:r w:rsidRPr="003C2D78">
        <w:rPr>
          <w:sz w:val="48"/>
          <w:szCs w:val="48"/>
          <w:lang w:val="en-IN"/>
        </w:rPr>
        <w:t xml:space="preserve">    while (!</w:t>
      </w:r>
      <w:proofErr w:type="spellStart"/>
      <w:r w:rsidRPr="003C2D78">
        <w:rPr>
          <w:sz w:val="48"/>
          <w:szCs w:val="48"/>
          <w:lang w:val="en-IN"/>
        </w:rPr>
        <w:t>isEmpty</w:t>
      </w:r>
      <w:proofErr w:type="spellEnd"/>
      <w:r w:rsidRPr="003C2D78">
        <w:rPr>
          <w:sz w:val="48"/>
          <w:szCs w:val="48"/>
          <w:lang w:val="en-IN"/>
        </w:rPr>
        <w:t>(stack))</w:t>
      </w:r>
    </w:p>
    <w:p w14:paraId="5B57B551" w14:textId="77777777" w:rsidR="003C2D78" w:rsidRPr="003C2D78" w:rsidRDefault="003C2D78" w:rsidP="003C2D78">
      <w:pPr>
        <w:rPr>
          <w:sz w:val="48"/>
          <w:szCs w:val="48"/>
          <w:lang w:val="en-IN"/>
        </w:rPr>
      </w:pPr>
      <w:r w:rsidRPr="003C2D78">
        <w:rPr>
          <w:sz w:val="48"/>
          <w:szCs w:val="48"/>
          <w:lang w:val="en-IN"/>
        </w:rPr>
        <w:t xml:space="preserve">        postfix[</w:t>
      </w:r>
      <w:proofErr w:type="spellStart"/>
      <w:r w:rsidRPr="003C2D78">
        <w:rPr>
          <w:sz w:val="48"/>
          <w:szCs w:val="48"/>
          <w:lang w:val="en-IN"/>
        </w:rPr>
        <w:t>j++</w:t>
      </w:r>
      <w:proofErr w:type="spellEnd"/>
      <w:r w:rsidRPr="003C2D78">
        <w:rPr>
          <w:sz w:val="48"/>
          <w:szCs w:val="48"/>
          <w:lang w:val="en-IN"/>
        </w:rPr>
        <w:t>] = pop(&amp;stack);</w:t>
      </w:r>
    </w:p>
    <w:p w14:paraId="4ED3C3A9" w14:textId="77777777" w:rsidR="003C2D78" w:rsidRPr="003C2D78" w:rsidRDefault="003C2D78" w:rsidP="003C2D78">
      <w:pPr>
        <w:rPr>
          <w:sz w:val="48"/>
          <w:szCs w:val="48"/>
          <w:lang w:val="en-IN"/>
        </w:rPr>
      </w:pPr>
      <w:r w:rsidRPr="003C2D78">
        <w:rPr>
          <w:sz w:val="48"/>
          <w:szCs w:val="48"/>
          <w:lang w:val="en-IN"/>
        </w:rPr>
        <w:t xml:space="preserve">    postfix[j] = '\0';</w:t>
      </w:r>
    </w:p>
    <w:p w14:paraId="2D05FF11" w14:textId="77777777" w:rsidR="003C2D78" w:rsidRPr="003C2D78" w:rsidRDefault="003C2D78" w:rsidP="003C2D78">
      <w:pPr>
        <w:rPr>
          <w:sz w:val="48"/>
          <w:szCs w:val="48"/>
          <w:lang w:val="en-IN"/>
        </w:rPr>
      </w:pPr>
      <w:r w:rsidRPr="003C2D78">
        <w:rPr>
          <w:sz w:val="48"/>
          <w:szCs w:val="48"/>
          <w:lang w:val="en-IN"/>
        </w:rPr>
        <w:t>}</w:t>
      </w:r>
    </w:p>
    <w:p w14:paraId="5A16EC64" w14:textId="77777777" w:rsidR="003C2D78" w:rsidRPr="003C2D78" w:rsidRDefault="003C2D78" w:rsidP="003C2D78">
      <w:pPr>
        <w:rPr>
          <w:sz w:val="48"/>
          <w:szCs w:val="48"/>
          <w:lang w:val="en-IN"/>
        </w:rPr>
      </w:pPr>
    </w:p>
    <w:p w14:paraId="3C77A187" w14:textId="77777777" w:rsidR="003C2D78" w:rsidRPr="003C2D78" w:rsidRDefault="003C2D78" w:rsidP="003C2D78">
      <w:pPr>
        <w:rPr>
          <w:sz w:val="48"/>
          <w:szCs w:val="48"/>
          <w:lang w:val="en-IN"/>
        </w:rPr>
      </w:pPr>
      <w:r w:rsidRPr="003C2D78">
        <w:rPr>
          <w:sz w:val="48"/>
          <w:szCs w:val="48"/>
          <w:lang w:val="en-IN"/>
        </w:rPr>
        <w:t xml:space="preserve">int </w:t>
      </w:r>
      <w:proofErr w:type="spellStart"/>
      <w:r w:rsidRPr="003C2D78">
        <w:rPr>
          <w:sz w:val="48"/>
          <w:szCs w:val="48"/>
          <w:lang w:val="en-IN"/>
        </w:rPr>
        <w:t>evaluatePostfix</w:t>
      </w:r>
      <w:proofErr w:type="spellEnd"/>
      <w:r w:rsidRPr="003C2D78">
        <w:rPr>
          <w:sz w:val="48"/>
          <w:szCs w:val="48"/>
          <w:lang w:val="en-IN"/>
        </w:rPr>
        <w:t>(char* postfix) {</w:t>
      </w:r>
    </w:p>
    <w:p w14:paraId="547C92C8"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StackNode</w:t>
      </w:r>
      <w:proofErr w:type="spellEnd"/>
      <w:r w:rsidRPr="003C2D78">
        <w:rPr>
          <w:sz w:val="48"/>
          <w:szCs w:val="48"/>
          <w:lang w:val="en-IN"/>
        </w:rPr>
        <w:t>* stack = NULL;</w:t>
      </w:r>
    </w:p>
    <w:p w14:paraId="4A17DB39" w14:textId="77777777" w:rsidR="003C2D78" w:rsidRPr="003C2D78" w:rsidRDefault="003C2D78" w:rsidP="003C2D78">
      <w:pPr>
        <w:rPr>
          <w:sz w:val="48"/>
          <w:szCs w:val="48"/>
          <w:lang w:val="en-IN"/>
        </w:rPr>
      </w:pPr>
      <w:r w:rsidRPr="003C2D78">
        <w:rPr>
          <w:sz w:val="48"/>
          <w:szCs w:val="48"/>
          <w:lang w:val="en-IN"/>
        </w:rPr>
        <w:t xml:space="preserve">    int </w:t>
      </w:r>
      <w:proofErr w:type="spellStart"/>
      <w:r w:rsidRPr="003C2D78">
        <w:rPr>
          <w:sz w:val="48"/>
          <w:szCs w:val="48"/>
          <w:lang w:val="en-IN"/>
        </w:rPr>
        <w:t>i</w:t>
      </w:r>
      <w:proofErr w:type="spellEnd"/>
      <w:r w:rsidRPr="003C2D78">
        <w:rPr>
          <w:sz w:val="48"/>
          <w:szCs w:val="48"/>
          <w:lang w:val="en-IN"/>
        </w:rPr>
        <w:t xml:space="preserve"> = 0;</w:t>
      </w:r>
    </w:p>
    <w:p w14:paraId="1041E803" w14:textId="77777777" w:rsidR="003C2D78" w:rsidRPr="003C2D78" w:rsidRDefault="003C2D78" w:rsidP="003C2D78">
      <w:pPr>
        <w:rPr>
          <w:sz w:val="48"/>
          <w:szCs w:val="48"/>
          <w:lang w:val="en-IN"/>
        </w:rPr>
      </w:pPr>
      <w:r w:rsidRPr="003C2D78">
        <w:rPr>
          <w:sz w:val="48"/>
          <w:szCs w:val="48"/>
          <w:lang w:val="en-IN"/>
        </w:rPr>
        <w:t xml:space="preserve">    while (postfix[</w:t>
      </w:r>
      <w:proofErr w:type="spellStart"/>
      <w:r w:rsidRPr="003C2D78">
        <w:rPr>
          <w:sz w:val="48"/>
          <w:szCs w:val="48"/>
          <w:lang w:val="en-IN"/>
        </w:rPr>
        <w:t>i</w:t>
      </w:r>
      <w:proofErr w:type="spellEnd"/>
      <w:r w:rsidRPr="003C2D78">
        <w:rPr>
          <w:sz w:val="48"/>
          <w:szCs w:val="48"/>
          <w:lang w:val="en-IN"/>
        </w:rPr>
        <w:t>]) {</w:t>
      </w:r>
    </w:p>
    <w:p w14:paraId="4B6E6772" w14:textId="77777777" w:rsidR="003C2D78" w:rsidRPr="003C2D78" w:rsidRDefault="003C2D78" w:rsidP="003C2D78">
      <w:pPr>
        <w:rPr>
          <w:sz w:val="48"/>
          <w:szCs w:val="48"/>
          <w:lang w:val="en-IN"/>
        </w:rPr>
      </w:pPr>
      <w:r w:rsidRPr="003C2D78">
        <w:rPr>
          <w:sz w:val="48"/>
          <w:szCs w:val="48"/>
          <w:lang w:val="en-IN"/>
        </w:rPr>
        <w:t xml:space="preserve">        if (postfix[</w:t>
      </w:r>
      <w:proofErr w:type="spellStart"/>
      <w:r w:rsidRPr="003C2D78">
        <w:rPr>
          <w:sz w:val="48"/>
          <w:szCs w:val="48"/>
          <w:lang w:val="en-IN"/>
        </w:rPr>
        <w:t>i</w:t>
      </w:r>
      <w:proofErr w:type="spellEnd"/>
      <w:r w:rsidRPr="003C2D78">
        <w:rPr>
          <w:sz w:val="48"/>
          <w:szCs w:val="48"/>
          <w:lang w:val="en-IN"/>
        </w:rPr>
        <w:t>] == ' ' || postfix[</w:t>
      </w:r>
      <w:proofErr w:type="spellStart"/>
      <w:r w:rsidRPr="003C2D78">
        <w:rPr>
          <w:sz w:val="48"/>
          <w:szCs w:val="48"/>
          <w:lang w:val="en-IN"/>
        </w:rPr>
        <w:t>i</w:t>
      </w:r>
      <w:proofErr w:type="spellEnd"/>
      <w:r w:rsidRPr="003C2D78">
        <w:rPr>
          <w:sz w:val="48"/>
          <w:szCs w:val="48"/>
          <w:lang w:val="en-IN"/>
        </w:rPr>
        <w:t>] == '\t') {</w:t>
      </w:r>
    </w:p>
    <w:p w14:paraId="65836EA2" w14:textId="77777777" w:rsidR="003C2D78" w:rsidRPr="003C2D78" w:rsidRDefault="003C2D78" w:rsidP="003C2D78">
      <w:pPr>
        <w:rPr>
          <w:sz w:val="48"/>
          <w:szCs w:val="48"/>
          <w:lang w:val="en-IN"/>
        </w:rPr>
      </w:pPr>
      <w:r w:rsidRPr="003C2D78">
        <w:rPr>
          <w:sz w:val="48"/>
          <w:szCs w:val="48"/>
          <w:lang w:val="en-IN"/>
        </w:rPr>
        <w:lastRenderedPageBreak/>
        <w:t xml:space="preserve">            </w:t>
      </w:r>
      <w:proofErr w:type="spellStart"/>
      <w:r w:rsidRPr="003C2D78">
        <w:rPr>
          <w:sz w:val="48"/>
          <w:szCs w:val="48"/>
          <w:lang w:val="en-IN"/>
        </w:rPr>
        <w:t>i</w:t>
      </w:r>
      <w:proofErr w:type="spellEnd"/>
      <w:r w:rsidRPr="003C2D78">
        <w:rPr>
          <w:sz w:val="48"/>
          <w:szCs w:val="48"/>
          <w:lang w:val="en-IN"/>
        </w:rPr>
        <w:t>++;</w:t>
      </w:r>
    </w:p>
    <w:p w14:paraId="7E381E1B" w14:textId="77777777" w:rsidR="003C2D78" w:rsidRPr="003C2D78" w:rsidRDefault="003C2D78" w:rsidP="003C2D78">
      <w:pPr>
        <w:rPr>
          <w:sz w:val="48"/>
          <w:szCs w:val="48"/>
          <w:lang w:val="en-IN"/>
        </w:rPr>
      </w:pPr>
      <w:r w:rsidRPr="003C2D78">
        <w:rPr>
          <w:sz w:val="48"/>
          <w:szCs w:val="48"/>
          <w:lang w:val="en-IN"/>
        </w:rPr>
        <w:t xml:space="preserve">            continue;</w:t>
      </w:r>
    </w:p>
    <w:p w14:paraId="49E7E92B" w14:textId="77777777" w:rsidR="003C2D78" w:rsidRPr="003C2D78" w:rsidRDefault="003C2D78" w:rsidP="003C2D78">
      <w:pPr>
        <w:rPr>
          <w:sz w:val="48"/>
          <w:szCs w:val="48"/>
          <w:lang w:val="en-IN"/>
        </w:rPr>
      </w:pPr>
      <w:r w:rsidRPr="003C2D78">
        <w:rPr>
          <w:sz w:val="48"/>
          <w:szCs w:val="48"/>
          <w:lang w:val="en-IN"/>
        </w:rPr>
        <w:t xml:space="preserve">        }</w:t>
      </w:r>
    </w:p>
    <w:p w14:paraId="60E8FE18" w14:textId="77777777" w:rsidR="003C2D78" w:rsidRPr="003C2D78" w:rsidRDefault="003C2D78" w:rsidP="003C2D78">
      <w:pPr>
        <w:rPr>
          <w:sz w:val="48"/>
          <w:szCs w:val="48"/>
          <w:lang w:val="en-IN"/>
        </w:rPr>
      </w:pPr>
      <w:r w:rsidRPr="003C2D78">
        <w:rPr>
          <w:sz w:val="48"/>
          <w:szCs w:val="48"/>
          <w:lang w:val="en-IN"/>
        </w:rPr>
        <w:t xml:space="preserve">        if (</w:t>
      </w:r>
      <w:proofErr w:type="spellStart"/>
      <w:r w:rsidRPr="003C2D78">
        <w:rPr>
          <w:sz w:val="48"/>
          <w:szCs w:val="48"/>
          <w:lang w:val="en-IN"/>
        </w:rPr>
        <w:t>isdigit</w:t>
      </w:r>
      <w:proofErr w:type="spellEnd"/>
      <w:r w:rsidRPr="003C2D78">
        <w:rPr>
          <w:sz w:val="48"/>
          <w:szCs w:val="48"/>
          <w:lang w:val="en-IN"/>
        </w:rPr>
        <w:t>(postfix[</w:t>
      </w:r>
      <w:proofErr w:type="spellStart"/>
      <w:r w:rsidRPr="003C2D78">
        <w:rPr>
          <w:sz w:val="48"/>
          <w:szCs w:val="48"/>
          <w:lang w:val="en-IN"/>
        </w:rPr>
        <w:t>i</w:t>
      </w:r>
      <w:proofErr w:type="spellEnd"/>
      <w:r w:rsidRPr="003C2D78">
        <w:rPr>
          <w:sz w:val="48"/>
          <w:szCs w:val="48"/>
          <w:lang w:val="en-IN"/>
        </w:rPr>
        <w:t>])) {</w:t>
      </w:r>
    </w:p>
    <w:p w14:paraId="6568D900" w14:textId="77777777" w:rsidR="003C2D78" w:rsidRPr="003C2D78" w:rsidRDefault="003C2D78" w:rsidP="003C2D78">
      <w:pPr>
        <w:rPr>
          <w:sz w:val="48"/>
          <w:szCs w:val="48"/>
          <w:lang w:val="en-IN"/>
        </w:rPr>
      </w:pPr>
      <w:r w:rsidRPr="003C2D78">
        <w:rPr>
          <w:sz w:val="48"/>
          <w:szCs w:val="48"/>
          <w:lang w:val="en-IN"/>
        </w:rPr>
        <w:t xml:space="preserve">            int operand = 0;</w:t>
      </w:r>
    </w:p>
    <w:p w14:paraId="0259BFA1" w14:textId="77777777" w:rsidR="003C2D78" w:rsidRPr="003C2D78" w:rsidRDefault="003C2D78" w:rsidP="003C2D78">
      <w:pPr>
        <w:rPr>
          <w:sz w:val="48"/>
          <w:szCs w:val="48"/>
          <w:lang w:val="en-IN"/>
        </w:rPr>
      </w:pPr>
      <w:r w:rsidRPr="003C2D78">
        <w:rPr>
          <w:sz w:val="48"/>
          <w:szCs w:val="48"/>
          <w:lang w:val="en-IN"/>
        </w:rPr>
        <w:t xml:space="preserve">            while (</w:t>
      </w:r>
      <w:proofErr w:type="spellStart"/>
      <w:r w:rsidRPr="003C2D78">
        <w:rPr>
          <w:sz w:val="48"/>
          <w:szCs w:val="48"/>
          <w:lang w:val="en-IN"/>
        </w:rPr>
        <w:t>isdigit</w:t>
      </w:r>
      <w:proofErr w:type="spellEnd"/>
      <w:r w:rsidRPr="003C2D78">
        <w:rPr>
          <w:sz w:val="48"/>
          <w:szCs w:val="48"/>
          <w:lang w:val="en-IN"/>
        </w:rPr>
        <w:t>(postfix[</w:t>
      </w:r>
      <w:proofErr w:type="spellStart"/>
      <w:r w:rsidRPr="003C2D78">
        <w:rPr>
          <w:sz w:val="48"/>
          <w:szCs w:val="48"/>
          <w:lang w:val="en-IN"/>
        </w:rPr>
        <w:t>i</w:t>
      </w:r>
      <w:proofErr w:type="spellEnd"/>
      <w:r w:rsidRPr="003C2D78">
        <w:rPr>
          <w:sz w:val="48"/>
          <w:szCs w:val="48"/>
          <w:lang w:val="en-IN"/>
        </w:rPr>
        <w:t>])) {</w:t>
      </w:r>
    </w:p>
    <w:p w14:paraId="481922CF" w14:textId="77777777" w:rsidR="003C2D78" w:rsidRPr="003C2D78" w:rsidRDefault="003C2D78" w:rsidP="003C2D78">
      <w:pPr>
        <w:rPr>
          <w:sz w:val="48"/>
          <w:szCs w:val="48"/>
          <w:lang w:val="en-IN"/>
        </w:rPr>
      </w:pPr>
      <w:r w:rsidRPr="003C2D78">
        <w:rPr>
          <w:sz w:val="48"/>
          <w:szCs w:val="48"/>
          <w:lang w:val="en-IN"/>
        </w:rPr>
        <w:t xml:space="preserve">                operand = operand * 10 + (postfix[</w:t>
      </w:r>
      <w:proofErr w:type="spellStart"/>
      <w:r w:rsidRPr="003C2D78">
        <w:rPr>
          <w:sz w:val="48"/>
          <w:szCs w:val="48"/>
          <w:lang w:val="en-IN"/>
        </w:rPr>
        <w:t>i</w:t>
      </w:r>
      <w:proofErr w:type="spellEnd"/>
      <w:r w:rsidRPr="003C2D78">
        <w:rPr>
          <w:sz w:val="48"/>
          <w:szCs w:val="48"/>
          <w:lang w:val="en-IN"/>
        </w:rPr>
        <w:t>] - '0');</w:t>
      </w:r>
    </w:p>
    <w:p w14:paraId="07593632"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i</w:t>
      </w:r>
      <w:proofErr w:type="spellEnd"/>
      <w:r w:rsidRPr="003C2D78">
        <w:rPr>
          <w:sz w:val="48"/>
          <w:szCs w:val="48"/>
          <w:lang w:val="en-IN"/>
        </w:rPr>
        <w:t>++;</w:t>
      </w:r>
    </w:p>
    <w:p w14:paraId="0480E23A" w14:textId="77777777" w:rsidR="003C2D78" w:rsidRPr="003C2D78" w:rsidRDefault="003C2D78" w:rsidP="003C2D78">
      <w:pPr>
        <w:rPr>
          <w:sz w:val="48"/>
          <w:szCs w:val="48"/>
          <w:lang w:val="en-IN"/>
        </w:rPr>
      </w:pPr>
      <w:r w:rsidRPr="003C2D78">
        <w:rPr>
          <w:sz w:val="48"/>
          <w:szCs w:val="48"/>
          <w:lang w:val="en-IN"/>
        </w:rPr>
        <w:t xml:space="preserve">            }</w:t>
      </w:r>
    </w:p>
    <w:p w14:paraId="5F73782D" w14:textId="77777777" w:rsidR="003C2D78" w:rsidRPr="003C2D78" w:rsidRDefault="003C2D78" w:rsidP="003C2D78">
      <w:pPr>
        <w:rPr>
          <w:sz w:val="48"/>
          <w:szCs w:val="48"/>
          <w:lang w:val="en-IN"/>
        </w:rPr>
      </w:pPr>
      <w:r w:rsidRPr="003C2D78">
        <w:rPr>
          <w:sz w:val="48"/>
          <w:szCs w:val="48"/>
          <w:lang w:val="en-IN"/>
        </w:rPr>
        <w:t xml:space="preserve">            push(&amp;stack, operand);</w:t>
      </w:r>
    </w:p>
    <w:p w14:paraId="6BD63D86" w14:textId="77777777" w:rsidR="003C2D78" w:rsidRPr="003C2D78" w:rsidRDefault="003C2D78" w:rsidP="003C2D78">
      <w:pPr>
        <w:rPr>
          <w:sz w:val="48"/>
          <w:szCs w:val="48"/>
          <w:lang w:val="en-IN"/>
        </w:rPr>
      </w:pPr>
      <w:r w:rsidRPr="003C2D78">
        <w:rPr>
          <w:sz w:val="48"/>
          <w:szCs w:val="48"/>
          <w:lang w:val="en-IN"/>
        </w:rPr>
        <w:t xml:space="preserve">        } else if (</w:t>
      </w:r>
      <w:proofErr w:type="spellStart"/>
      <w:r w:rsidRPr="003C2D78">
        <w:rPr>
          <w:sz w:val="48"/>
          <w:szCs w:val="48"/>
          <w:lang w:val="en-IN"/>
        </w:rPr>
        <w:t>isOperator</w:t>
      </w:r>
      <w:proofErr w:type="spellEnd"/>
      <w:r w:rsidRPr="003C2D78">
        <w:rPr>
          <w:sz w:val="48"/>
          <w:szCs w:val="48"/>
          <w:lang w:val="en-IN"/>
        </w:rPr>
        <w:t>(postfix[</w:t>
      </w:r>
      <w:proofErr w:type="spellStart"/>
      <w:r w:rsidRPr="003C2D78">
        <w:rPr>
          <w:sz w:val="48"/>
          <w:szCs w:val="48"/>
          <w:lang w:val="en-IN"/>
        </w:rPr>
        <w:t>i</w:t>
      </w:r>
      <w:proofErr w:type="spellEnd"/>
      <w:r w:rsidRPr="003C2D78">
        <w:rPr>
          <w:sz w:val="48"/>
          <w:szCs w:val="48"/>
          <w:lang w:val="en-IN"/>
        </w:rPr>
        <w:t>])) {</w:t>
      </w:r>
    </w:p>
    <w:p w14:paraId="15031C18" w14:textId="77777777" w:rsidR="003C2D78" w:rsidRPr="003C2D78" w:rsidRDefault="003C2D78" w:rsidP="003C2D78">
      <w:pPr>
        <w:rPr>
          <w:sz w:val="48"/>
          <w:szCs w:val="48"/>
          <w:lang w:val="en-IN"/>
        </w:rPr>
      </w:pPr>
      <w:r w:rsidRPr="003C2D78">
        <w:rPr>
          <w:sz w:val="48"/>
          <w:szCs w:val="48"/>
          <w:lang w:val="en-IN"/>
        </w:rPr>
        <w:t xml:space="preserve">            int operand2 = pop(&amp;stack);</w:t>
      </w:r>
    </w:p>
    <w:p w14:paraId="3359731A" w14:textId="77777777" w:rsidR="003C2D78" w:rsidRPr="003C2D78" w:rsidRDefault="003C2D78" w:rsidP="003C2D78">
      <w:pPr>
        <w:rPr>
          <w:sz w:val="48"/>
          <w:szCs w:val="48"/>
          <w:lang w:val="en-IN"/>
        </w:rPr>
      </w:pPr>
      <w:r w:rsidRPr="003C2D78">
        <w:rPr>
          <w:sz w:val="48"/>
          <w:szCs w:val="48"/>
          <w:lang w:val="en-IN"/>
        </w:rPr>
        <w:t xml:space="preserve">            int operand1 = pop(&amp;stack);</w:t>
      </w:r>
    </w:p>
    <w:p w14:paraId="09A170A2" w14:textId="77777777" w:rsidR="003C2D78" w:rsidRPr="003C2D78" w:rsidRDefault="003C2D78" w:rsidP="003C2D78">
      <w:pPr>
        <w:rPr>
          <w:sz w:val="48"/>
          <w:szCs w:val="48"/>
          <w:lang w:val="en-IN"/>
        </w:rPr>
      </w:pPr>
      <w:r w:rsidRPr="003C2D78">
        <w:rPr>
          <w:sz w:val="48"/>
          <w:szCs w:val="48"/>
          <w:lang w:val="en-IN"/>
        </w:rPr>
        <w:t xml:space="preserve">            switch (postfix[</w:t>
      </w:r>
      <w:proofErr w:type="spellStart"/>
      <w:r w:rsidRPr="003C2D78">
        <w:rPr>
          <w:sz w:val="48"/>
          <w:szCs w:val="48"/>
          <w:lang w:val="en-IN"/>
        </w:rPr>
        <w:t>i</w:t>
      </w:r>
      <w:proofErr w:type="spellEnd"/>
      <w:r w:rsidRPr="003C2D78">
        <w:rPr>
          <w:sz w:val="48"/>
          <w:szCs w:val="48"/>
          <w:lang w:val="en-IN"/>
        </w:rPr>
        <w:t>]) {</w:t>
      </w:r>
    </w:p>
    <w:p w14:paraId="116AB592" w14:textId="77777777" w:rsidR="003C2D78" w:rsidRPr="003C2D78" w:rsidRDefault="003C2D78" w:rsidP="003C2D78">
      <w:pPr>
        <w:rPr>
          <w:sz w:val="48"/>
          <w:szCs w:val="48"/>
          <w:lang w:val="en-IN"/>
        </w:rPr>
      </w:pPr>
      <w:r w:rsidRPr="003C2D78">
        <w:rPr>
          <w:sz w:val="48"/>
          <w:szCs w:val="48"/>
          <w:lang w:val="en-IN"/>
        </w:rPr>
        <w:t xml:space="preserve">                case '+': push(&amp;stack, operand1 + operand2); break;</w:t>
      </w:r>
    </w:p>
    <w:p w14:paraId="45C456CA" w14:textId="77777777" w:rsidR="003C2D78" w:rsidRPr="003C2D78" w:rsidRDefault="003C2D78" w:rsidP="003C2D78">
      <w:pPr>
        <w:rPr>
          <w:sz w:val="48"/>
          <w:szCs w:val="48"/>
          <w:lang w:val="en-IN"/>
        </w:rPr>
      </w:pPr>
      <w:r w:rsidRPr="003C2D78">
        <w:rPr>
          <w:sz w:val="48"/>
          <w:szCs w:val="48"/>
          <w:lang w:val="en-IN"/>
        </w:rPr>
        <w:t xml:space="preserve">                case '-': push(&amp;stack, operand1 - operand2); break;</w:t>
      </w:r>
    </w:p>
    <w:p w14:paraId="1842586E" w14:textId="77777777" w:rsidR="003C2D78" w:rsidRPr="003C2D78" w:rsidRDefault="003C2D78" w:rsidP="003C2D78">
      <w:pPr>
        <w:rPr>
          <w:sz w:val="48"/>
          <w:szCs w:val="48"/>
          <w:lang w:val="en-IN"/>
        </w:rPr>
      </w:pPr>
      <w:r w:rsidRPr="003C2D78">
        <w:rPr>
          <w:sz w:val="48"/>
          <w:szCs w:val="48"/>
          <w:lang w:val="en-IN"/>
        </w:rPr>
        <w:t xml:space="preserve">                case '*': push(&amp;stack, operand1 * operand2); break;</w:t>
      </w:r>
    </w:p>
    <w:p w14:paraId="44472DA8" w14:textId="77777777" w:rsidR="003C2D78" w:rsidRPr="003C2D78" w:rsidRDefault="003C2D78" w:rsidP="003C2D78">
      <w:pPr>
        <w:rPr>
          <w:sz w:val="48"/>
          <w:szCs w:val="48"/>
          <w:lang w:val="en-IN"/>
        </w:rPr>
      </w:pPr>
      <w:r w:rsidRPr="003C2D78">
        <w:rPr>
          <w:sz w:val="48"/>
          <w:szCs w:val="48"/>
          <w:lang w:val="en-IN"/>
        </w:rPr>
        <w:lastRenderedPageBreak/>
        <w:t xml:space="preserve">                case '/': push(&amp;stack, operand1 / operand2); break;</w:t>
      </w:r>
    </w:p>
    <w:p w14:paraId="79AF5A9F" w14:textId="77777777" w:rsidR="003C2D78" w:rsidRPr="003C2D78" w:rsidRDefault="003C2D78" w:rsidP="003C2D78">
      <w:pPr>
        <w:rPr>
          <w:sz w:val="48"/>
          <w:szCs w:val="48"/>
          <w:lang w:val="en-IN"/>
        </w:rPr>
      </w:pPr>
      <w:r w:rsidRPr="003C2D78">
        <w:rPr>
          <w:sz w:val="48"/>
          <w:szCs w:val="48"/>
          <w:lang w:val="en-IN"/>
        </w:rPr>
        <w:t xml:space="preserve">            }</w:t>
      </w:r>
    </w:p>
    <w:p w14:paraId="573488BC"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i</w:t>
      </w:r>
      <w:proofErr w:type="spellEnd"/>
      <w:r w:rsidRPr="003C2D78">
        <w:rPr>
          <w:sz w:val="48"/>
          <w:szCs w:val="48"/>
          <w:lang w:val="en-IN"/>
        </w:rPr>
        <w:t>++;</w:t>
      </w:r>
    </w:p>
    <w:p w14:paraId="156E819F" w14:textId="77777777" w:rsidR="003C2D78" w:rsidRPr="003C2D78" w:rsidRDefault="003C2D78" w:rsidP="003C2D78">
      <w:pPr>
        <w:rPr>
          <w:sz w:val="48"/>
          <w:szCs w:val="48"/>
          <w:lang w:val="en-IN"/>
        </w:rPr>
      </w:pPr>
      <w:r w:rsidRPr="003C2D78">
        <w:rPr>
          <w:sz w:val="48"/>
          <w:szCs w:val="48"/>
          <w:lang w:val="en-IN"/>
        </w:rPr>
        <w:t xml:space="preserve">        }</w:t>
      </w:r>
    </w:p>
    <w:p w14:paraId="4B6F64C3" w14:textId="77777777" w:rsidR="003C2D78" w:rsidRPr="003C2D78" w:rsidRDefault="003C2D78" w:rsidP="003C2D78">
      <w:pPr>
        <w:rPr>
          <w:sz w:val="48"/>
          <w:szCs w:val="48"/>
          <w:lang w:val="en-IN"/>
        </w:rPr>
      </w:pPr>
      <w:r w:rsidRPr="003C2D78">
        <w:rPr>
          <w:sz w:val="48"/>
          <w:szCs w:val="48"/>
          <w:lang w:val="en-IN"/>
        </w:rPr>
        <w:t xml:space="preserve">    }</w:t>
      </w:r>
    </w:p>
    <w:p w14:paraId="0B7968EE" w14:textId="77777777" w:rsidR="003C2D78" w:rsidRPr="003C2D78" w:rsidRDefault="003C2D78" w:rsidP="003C2D78">
      <w:pPr>
        <w:rPr>
          <w:sz w:val="48"/>
          <w:szCs w:val="48"/>
          <w:lang w:val="en-IN"/>
        </w:rPr>
      </w:pPr>
      <w:r w:rsidRPr="003C2D78">
        <w:rPr>
          <w:sz w:val="48"/>
          <w:szCs w:val="48"/>
          <w:lang w:val="en-IN"/>
        </w:rPr>
        <w:t xml:space="preserve">    return pop(&amp;stack);</w:t>
      </w:r>
    </w:p>
    <w:p w14:paraId="015A790A" w14:textId="4BBB2F01" w:rsidR="003C2D78" w:rsidRDefault="003C2D78" w:rsidP="003C2D78">
      <w:pPr>
        <w:rPr>
          <w:sz w:val="48"/>
          <w:szCs w:val="48"/>
          <w:lang w:val="en-IN"/>
        </w:rPr>
      </w:pPr>
      <w:r w:rsidRPr="003C2D78">
        <w:rPr>
          <w:sz w:val="48"/>
          <w:szCs w:val="48"/>
          <w:lang w:val="en-IN"/>
        </w:rPr>
        <w:t>}</w:t>
      </w:r>
    </w:p>
    <w:p w14:paraId="141F9316" w14:textId="77777777" w:rsidR="003C2D78" w:rsidRDefault="003C2D78" w:rsidP="003C2D78">
      <w:pPr>
        <w:rPr>
          <w:sz w:val="48"/>
          <w:szCs w:val="48"/>
          <w:lang w:val="en-IN"/>
        </w:rPr>
      </w:pPr>
    </w:p>
    <w:p w14:paraId="1867A349" w14:textId="77777777" w:rsidR="003C2D78" w:rsidRDefault="003C2D78" w:rsidP="003C2D78">
      <w:pPr>
        <w:rPr>
          <w:sz w:val="48"/>
          <w:szCs w:val="48"/>
          <w:lang w:val="en-IN"/>
        </w:rPr>
      </w:pPr>
    </w:p>
    <w:p w14:paraId="426B8F5F" w14:textId="07268B3B" w:rsidR="003C2D78" w:rsidRDefault="003C2D78" w:rsidP="003C2D78">
      <w:pPr>
        <w:rPr>
          <w:sz w:val="48"/>
          <w:szCs w:val="48"/>
          <w:lang w:val="en-IN"/>
        </w:rPr>
      </w:pPr>
      <w:proofErr w:type="spellStart"/>
      <w:r>
        <w:rPr>
          <w:sz w:val="48"/>
          <w:szCs w:val="48"/>
          <w:lang w:val="en-IN"/>
        </w:rPr>
        <w:t>Mainexpression.c</w:t>
      </w:r>
      <w:proofErr w:type="spellEnd"/>
      <w:r>
        <w:rPr>
          <w:sz w:val="48"/>
          <w:szCs w:val="48"/>
          <w:lang w:val="en-IN"/>
        </w:rPr>
        <w:t>:-</w:t>
      </w:r>
    </w:p>
    <w:p w14:paraId="4737F17A"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stdio.h</w:t>
      </w:r>
      <w:proofErr w:type="spellEnd"/>
      <w:r w:rsidRPr="003C2D78">
        <w:rPr>
          <w:sz w:val="48"/>
          <w:szCs w:val="48"/>
          <w:lang w:val="en-IN"/>
        </w:rPr>
        <w:t>&gt;</w:t>
      </w:r>
    </w:p>
    <w:p w14:paraId="4837AFAF"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stdlib.h</w:t>
      </w:r>
      <w:proofErr w:type="spellEnd"/>
      <w:r w:rsidRPr="003C2D78">
        <w:rPr>
          <w:sz w:val="48"/>
          <w:szCs w:val="48"/>
          <w:lang w:val="en-IN"/>
        </w:rPr>
        <w:t>&gt;</w:t>
      </w:r>
    </w:p>
    <w:p w14:paraId="1B5BA8AA" w14:textId="77777777" w:rsidR="003C2D78" w:rsidRPr="003C2D78" w:rsidRDefault="003C2D78" w:rsidP="003C2D78">
      <w:pPr>
        <w:rPr>
          <w:sz w:val="48"/>
          <w:szCs w:val="48"/>
          <w:lang w:val="en-IN"/>
        </w:rPr>
      </w:pPr>
      <w:r w:rsidRPr="003C2D78">
        <w:rPr>
          <w:sz w:val="48"/>
          <w:szCs w:val="48"/>
          <w:lang w:val="en-IN"/>
        </w:rPr>
        <w:t>#include &lt;</w:t>
      </w:r>
      <w:proofErr w:type="spellStart"/>
      <w:r w:rsidRPr="003C2D78">
        <w:rPr>
          <w:sz w:val="48"/>
          <w:szCs w:val="48"/>
          <w:lang w:val="en-IN"/>
        </w:rPr>
        <w:t>time.h</w:t>
      </w:r>
      <w:proofErr w:type="spellEnd"/>
      <w:r w:rsidRPr="003C2D78">
        <w:rPr>
          <w:sz w:val="48"/>
          <w:szCs w:val="48"/>
          <w:lang w:val="en-IN"/>
        </w:rPr>
        <w:t>&gt;</w:t>
      </w:r>
    </w:p>
    <w:p w14:paraId="26623E4D" w14:textId="77777777" w:rsidR="003C2D78" w:rsidRPr="003C2D78" w:rsidRDefault="003C2D78" w:rsidP="003C2D78">
      <w:pPr>
        <w:rPr>
          <w:sz w:val="48"/>
          <w:szCs w:val="48"/>
          <w:lang w:val="en-IN"/>
        </w:rPr>
      </w:pPr>
      <w:r w:rsidRPr="003C2D78">
        <w:rPr>
          <w:sz w:val="48"/>
          <w:szCs w:val="48"/>
          <w:lang w:val="en-IN"/>
        </w:rPr>
        <w:t>#include "</w:t>
      </w:r>
      <w:proofErr w:type="spellStart"/>
      <w:r w:rsidRPr="003C2D78">
        <w:rPr>
          <w:sz w:val="48"/>
          <w:szCs w:val="48"/>
          <w:lang w:val="en-IN"/>
        </w:rPr>
        <w:t>func.h</w:t>
      </w:r>
      <w:proofErr w:type="spellEnd"/>
      <w:r w:rsidRPr="003C2D78">
        <w:rPr>
          <w:sz w:val="48"/>
          <w:szCs w:val="48"/>
          <w:lang w:val="en-IN"/>
        </w:rPr>
        <w:t>"</w:t>
      </w:r>
    </w:p>
    <w:p w14:paraId="21FCE0D3" w14:textId="77777777" w:rsidR="003C2D78" w:rsidRPr="003C2D78" w:rsidRDefault="003C2D78" w:rsidP="003C2D78">
      <w:pPr>
        <w:rPr>
          <w:sz w:val="48"/>
          <w:szCs w:val="48"/>
          <w:lang w:val="en-IN"/>
        </w:rPr>
      </w:pPr>
    </w:p>
    <w:p w14:paraId="7D49B1C0" w14:textId="77777777" w:rsidR="003C2D78" w:rsidRPr="003C2D78" w:rsidRDefault="003C2D78" w:rsidP="003C2D78">
      <w:pPr>
        <w:rPr>
          <w:sz w:val="48"/>
          <w:szCs w:val="48"/>
          <w:lang w:val="en-IN"/>
        </w:rPr>
      </w:pPr>
      <w:r w:rsidRPr="003C2D78">
        <w:rPr>
          <w:sz w:val="48"/>
          <w:szCs w:val="48"/>
          <w:lang w:val="en-IN"/>
        </w:rPr>
        <w:t>int main() {</w:t>
      </w:r>
    </w:p>
    <w:p w14:paraId="0F350E4F"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clock_t</w:t>
      </w:r>
      <w:proofErr w:type="spellEnd"/>
      <w:r w:rsidRPr="003C2D78">
        <w:rPr>
          <w:sz w:val="48"/>
          <w:szCs w:val="48"/>
          <w:lang w:val="en-IN"/>
        </w:rPr>
        <w:t xml:space="preserve"> start, end;</w:t>
      </w:r>
    </w:p>
    <w:p w14:paraId="0172B469" w14:textId="77777777" w:rsidR="003C2D78" w:rsidRPr="003C2D78" w:rsidRDefault="003C2D78" w:rsidP="003C2D78">
      <w:pPr>
        <w:rPr>
          <w:sz w:val="48"/>
          <w:szCs w:val="48"/>
          <w:lang w:val="en-IN"/>
        </w:rPr>
      </w:pPr>
      <w:r w:rsidRPr="003C2D78">
        <w:rPr>
          <w:sz w:val="48"/>
          <w:szCs w:val="48"/>
          <w:lang w:val="en-IN"/>
        </w:rPr>
        <w:t xml:space="preserve">    double </w:t>
      </w:r>
      <w:proofErr w:type="spellStart"/>
      <w:r w:rsidRPr="003C2D78">
        <w:rPr>
          <w:sz w:val="48"/>
          <w:szCs w:val="48"/>
          <w:lang w:val="en-IN"/>
        </w:rPr>
        <w:t>cpu_time_used</w:t>
      </w:r>
      <w:proofErr w:type="spellEnd"/>
      <w:r w:rsidRPr="003C2D78">
        <w:rPr>
          <w:sz w:val="48"/>
          <w:szCs w:val="48"/>
          <w:lang w:val="en-IN"/>
        </w:rPr>
        <w:t>;</w:t>
      </w:r>
    </w:p>
    <w:p w14:paraId="287FCD1A" w14:textId="77777777" w:rsidR="003C2D78" w:rsidRPr="003C2D78" w:rsidRDefault="003C2D78" w:rsidP="003C2D78">
      <w:pPr>
        <w:rPr>
          <w:sz w:val="48"/>
          <w:szCs w:val="48"/>
          <w:lang w:val="en-IN"/>
        </w:rPr>
      </w:pPr>
    </w:p>
    <w:p w14:paraId="49EC37B0" w14:textId="77777777" w:rsidR="003C2D78" w:rsidRPr="003C2D78" w:rsidRDefault="003C2D78" w:rsidP="003C2D78">
      <w:pPr>
        <w:rPr>
          <w:sz w:val="48"/>
          <w:szCs w:val="48"/>
          <w:lang w:val="en-IN"/>
        </w:rPr>
      </w:pPr>
      <w:r w:rsidRPr="003C2D78">
        <w:rPr>
          <w:sz w:val="48"/>
          <w:szCs w:val="48"/>
          <w:lang w:val="en-IN"/>
        </w:rPr>
        <w:t xml:space="preserve">    char infix[100], postfix[100];</w:t>
      </w:r>
    </w:p>
    <w:p w14:paraId="062126BB" w14:textId="77777777" w:rsidR="003C2D78" w:rsidRPr="003C2D78" w:rsidRDefault="003C2D78" w:rsidP="003C2D78">
      <w:pPr>
        <w:rPr>
          <w:sz w:val="48"/>
          <w:szCs w:val="48"/>
          <w:lang w:val="en-IN"/>
        </w:rPr>
      </w:pPr>
    </w:p>
    <w:p w14:paraId="40D7902D" w14:textId="77777777" w:rsidR="003C2D78" w:rsidRPr="003C2D78" w:rsidRDefault="003C2D78" w:rsidP="003C2D78">
      <w:pPr>
        <w:rPr>
          <w:sz w:val="48"/>
          <w:szCs w:val="48"/>
          <w:lang w:val="en-IN"/>
        </w:rPr>
      </w:pPr>
      <w:r w:rsidRPr="003C2D78">
        <w:rPr>
          <w:sz w:val="48"/>
          <w:szCs w:val="48"/>
          <w:lang w:val="en-IN"/>
        </w:rPr>
        <w:lastRenderedPageBreak/>
        <w:t xml:space="preserve">    // Input infix expression</w:t>
      </w:r>
    </w:p>
    <w:p w14:paraId="28C2E9B0"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("Enter an infix expression: ");</w:t>
      </w:r>
    </w:p>
    <w:p w14:paraId="588BC886"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fgets</w:t>
      </w:r>
      <w:proofErr w:type="spellEnd"/>
      <w:r w:rsidRPr="003C2D78">
        <w:rPr>
          <w:sz w:val="48"/>
          <w:szCs w:val="48"/>
          <w:lang w:val="en-IN"/>
        </w:rPr>
        <w:t xml:space="preserve">(infix, </w:t>
      </w:r>
      <w:proofErr w:type="spellStart"/>
      <w:r w:rsidRPr="003C2D78">
        <w:rPr>
          <w:sz w:val="48"/>
          <w:szCs w:val="48"/>
          <w:lang w:val="en-IN"/>
        </w:rPr>
        <w:t>sizeof</w:t>
      </w:r>
      <w:proofErr w:type="spellEnd"/>
      <w:r w:rsidRPr="003C2D78">
        <w:rPr>
          <w:sz w:val="48"/>
          <w:szCs w:val="48"/>
          <w:lang w:val="en-IN"/>
        </w:rPr>
        <w:t>(infix), stdin);</w:t>
      </w:r>
    </w:p>
    <w:p w14:paraId="05989061" w14:textId="77777777" w:rsidR="003C2D78" w:rsidRPr="003C2D78" w:rsidRDefault="003C2D78" w:rsidP="003C2D78">
      <w:pPr>
        <w:rPr>
          <w:sz w:val="48"/>
          <w:szCs w:val="48"/>
          <w:lang w:val="en-IN"/>
        </w:rPr>
      </w:pPr>
    </w:p>
    <w:p w14:paraId="48E78898" w14:textId="77777777" w:rsidR="003C2D78" w:rsidRPr="003C2D78" w:rsidRDefault="003C2D78" w:rsidP="003C2D78">
      <w:pPr>
        <w:rPr>
          <w:sz w:val="48"/>
          <w:szCs w:val="48"/>
          <w:lang w:val="en-IN"/>
        </w:rPr>
      </w:pPr>
      <w:r w:rsidRPr="003C2D78">
        <w:rPr>
          <w:sz w:val="48"/>
          <w:szCs w:val="48"/>
          <w:lang w:val="en-IN"/>
        </w:rPr>
        <w:t xml:space="preserve">    // Remove newline character from input</w:t>
      </w:r>
    </w:p>
    <w:p w14:paraId="75700143" w14:textId="77777777" w:rsidR="003C2D78" w:rsidRPr="003C2D78" w:rsidRDefault="003C2D78" w:rsidP="003C2D78">
      <w:pPr>
        <w:rPr>
          <w:sz w:val="48"/>
          <w:szCs w:val="48"/>
          <w:lang w:val="en-IN"/>
        </w:rPr>
      </w:pPr>
      <w:r w:rsidRPr="003C2D78">
        <w:rPr>
          <w:sz w:val="48"/>
          <w:szCs w:val="48"/>
          <w:lang w:val="en-IN"/>
        </w:rPr>
        <w:t xml:space="preserve">    infix[</w:t>
      </w:r>
      <w:proofErr w:type="spellStart"/>
      <w:r w:rsidRPr="003C2D78">
        <w:rPr>
          <w:sz w:val="48"/>
          <w:szCs w:val="48"/>
          <w:lang w:val="en-IN"/>
        </w:rPr>
        <w:t>strcspn</w:t>
      </w:r>
      <w:proofErr w:type="spellEnd"/>
      <w:r w:rsidRPr="003C2D78">
        <w:rPr>
          <w:sz w:val="48"/>
          <w:szCs w:val="48"/>
          <w:lang w:val="en-IN"/>
        </w:rPr>
        <w:t>(infix, "\n")] = '\0';</w:t>
      </w:r>
    </w:p>
    <w:p w14:paraId="0211B82D" w14:textId="0637EDBB" w:rsidR="003C2D78" w:rsidRPr="003C2D78" w:rsidRDefault="003C2D78" w:rsidP="003C2D78">
      <w:pPr>
        <w:rPr>
          <w:sz w:val="48"/>
          <w:szCs w:val="48"/>
          <w:lang w:val="en-IN"/>
        </w:rPr>
      </w:pPr>
      <w:r>
        <w:rPr>
          <w:sz w:val="48"/>
          <w:szCs w:val="48"/>
          <w:lang w:val="en-IN"/>
        </w:rPr>
        <w:t xml:space="preserve">   </w:t>
      </w:r>
      <w:r w:rsidRPr="003C2D78">
        <w:rPr>
          <w:sz w:val="48"/>
          <w:szCs w:val="48"/>
          <w:lang w:val="en-IN"/>
        </w:rPr>
        <w:t xml:space="preserve">  // Convert infix to postfix</w:t>
      </w:r>
    </w:p>
    <w:p w14:paraId="7CD34B8B"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infixToPostfix</w:t>
      </w:r>
      <w:proofErr w:type="spellEnd"/>
      <w:r w:rsidRPr="003C2D78">
        <w:rPr>
          <w:sz w:val="48"/>
          <w:szCs w:val="48"/>
          <w:lang w:val="en-IN"/>
        </w:rPr>
        <w:t>(infix, postfix);</w:t>
      </w:r>
    </w:p>
    <w:p w14:paraId="3DE263B6" w14:textId="77777777" w:rsid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("Postfix expression: %s\n", postfix);</w:t>
      </w:r>
    </w:p>
    <w:p w14:paraId="643131AE" w14:textId="2E4E0F08" w:rsidR="003C2D78" w:rsidRPr="003C2D78" w:rsidRDefault="003C2D78" w:rsidP="003C2D78">
      <w:pPr>
        <w:rPr>
          <w:sz w:val="48"/>
          <w:szCs w:val="48"/>
          <w:lang w:val="en-IN"/>
        </w:rPr>
      </w:pPr>
      <w:r>
        <w:rPr>
          <w:sz w:val="48"/>
          <w:szCs w:val="48"/>
          <w:lang w:val="en-IN"/>
        </w:rPr>
        <w:t xml:space="preserve">   </w:t>
      </w:r>
      <w:r w:rsidRPr="003C2D78">
        <w:rPr>
          <w:sz w:val="48"/>
          <w:szCs w:val="48"/>
          <w:lang w:val="en-IN"/>
        </w:rPr>
        <w:t>// Evaluate postfix expression</w:t>
      </w:r>
    </w:p>
    <w:p w14:paraId="4E4BCF08" w14:textId="77777777" w:rsidR="003C2D78" w:rsidRPr="003C2D78" w:rsidRDefault="003C2D78" w:rsidP="003C2D78">
      <w:pPr>
        <w:rPr>
          <w:sz w:val="48"/>
          <w:szCs w:val="48"/>
          <w:lang w:val="en-IN"/>
        </w:rPr>
      </w:pPr>
      <w:r w:rsidRPr="003C2D78">
        <w:rPr>
          <w:sz w:val="48"/>
          <w:szCs w:val="48"/>
          <w:lang w:val="en-IN"/>
        </w:rPr>
        <w:t xml:space="preserve">    int result = </w:t>
      </w:r>
      <w:proofErr w:type="spellStart"/>
      <w:r w:rsidRPr="003C2D78">
        <w:rPr>
          <w:sz w:val="48"/>
          <w:szCs w:val="48"/>
          <w:lang w:val="en-IN"/>
        </w:rPr>
        <w:t>evaluatePostfix</w:t>
      </w:r>
      <w:proofErr w:type="spellEnd"/>
      <w:r w:rsidRPr="003C2D78">
        <w:rPr>
          <w:sz w:val="48"/>
          <w:szCs w:val="48"/>
          <w:lang w:val="en-IN"/>
        </w:rPr>
        <w:t>(postfix);</w:t>
      </w:r>
    </w:p>
    <w:p w14:paraId="182A2C72" w14:textId="77777777" w:rsid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("Result: %d\n", result);</w:t>
      </w:r>
    </w:p>
    <w:p w14:paraId="1730BEA2" w14:textId="2DD9D0C0" w:rsidR="003C2D78" w:rsidRPr="003C2D78" w:rsidRDefault="003C2D78" w:rsidP="003C2D78">
      <w:pPr>
        <w:rPr>
          <w:sz w:val="48"/>
          <w:szCs w:val="48"/>
          <w:lang w:val="en-IN"/>
        </w:rPr>
      </w:pPr>
      <w:r w:rsidRPr="003C2D78">
        <w:rPr>
          <w:sz w:val="48"/>
          <w:szCs w:val="48"/>
          <w:lang w:val="en-IN"/>
        </w:rPr>
        <w:t xml:space="preserve"> // Measure time taken</w:t>
      </w:r>
    </w:p>
    <w:p w14:paraId="440DFDA1" w14:textId="77777777" w:rsidR="003C2D78" w:rsidRPr="003C2D78" w:rsidRDefault="003C2D78" w:rsidP="003C2D78">
      <w:pPr>
        <w:rPr>
          <w:sz w:val="48"/>
          <w:szCs w:val="48"/>
          <w:lang w:val="en-IN"/>
        </w:rPr>
      </w:pPr>
      <w:r w:rsidRPr="003C2D78">
        <w:rPr>
          <w:sz w:val="48"/>
          <w:szCs w:val="48"/>
          <w:lang w:val="en-IN"/>
        </w:rPr>
        <w:t xml:space="preserve">    start = clock();</w:t>
      </w:r>
    </w:p>
    <w:p w14:paraId="67C7ECD7" w14:textId="77777777" w:rsidR="003C2D78" w:rsidRPr="003C2D78" w:rsidRDefault="003C2D78" w:rsidP="003C2D78">
      <w:pPr>
        <w:rPr>
          <w:sz w:val="48"/>
          <w:szCs w:val="48"/>
          <w:lang w:val="en-IN"/>
        </w:rPr>
      </w:pPr>
      <w:r w:rsidRPr="003C2D78">
        <w:rPr>
          <w:sz w:val="48"/>
          <w:szCs w:val="48"/>
          <w:lang w:val="en-IN"/>
        </w:rPr>
        <w:t xml:space="preserve">    // Perform operations here...</w:t>
      </w:r>
    </w:p>
    <w:p w14:paraId="7BD5EEC2" w14:textId="77777777" w:rsidR="003C2D78" w:rsidRPr="003C2D78" w:rsidRDefault="003C2D78" w:rsidP="003C2D78">
      <w:pPr>
        <w:rPr>
          <w:sz w:val="48"/>
          <w:szCs w:val="48"/>
          <w:lang w:val="en-IN"/>
        </w:rPr>
      </w:pPr>
      <w:r w:rsidRPr="003C2D78">
        <w:rPr>
          <w:sz w:val="48"/>
          <w:szCs w:val="48"/>
          <w:lang w:val="en-IN"/>
        </w:rPr>
        <w:t xml:space="preserve">    end = clock();</w:t>
      </w:r>
    </w:p>
    <w:p w14:paraId="593595F1"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cpu_time_used</w:t>
      </w:r>
      <w:proofErr w:type="spellEnd"/>
      <w:r w:rsidRPr="003C2D78">
        <w:rPr>
          <w:sz w:val="48"/>
          <w:szCs w:val="48"/>
          <w:lang w:val="en-IN"/>
        </w:rPr>
        <w:t xml:space="preserve"> = ((double) (end - start)) / CLOCKS_PER_SEC;</w:t>
      </w:r>
    </w:p>
    <w:p w14:paraId="77C615FD" w14:textId="77777777" w:rsidR="003C2D78" w:rsidRPr="003C2D78" w:rsidRDefault="003C2D78" w:rsidP="003C2D78">
      <w:pPr>
        <w:rPr>
          <w:sz w:val="48"/>
          <w:szCs w:val="48"/>
          <w:lang w:val="en-IN"/>
        </w:rPr>
      </w:pPr>
      <w:r w:rsidRPr="003C2D78">
        <w:rPr>
          <w:sz w:val="48"/>
          <w:szCs w:val="48"/>
          <w:lang w:val="en-IN"/>
        </w:rPr>
        <w:t xml:space="preserve">    </w:t>
      </w:r>
      <w:proofErr w:type="spellStart"/>
      <w:r w:rsidRPr="003C2D78">
        <w:rPr>
          <w:sz w:val="48"/>
          <w:szCs w:val="48"/>
          <w:lang w:val="en-IN"/>
        </w:rPr>
        <w:t>printf</w:t>
      </w:r>
      <w:proofErr w:type="spellEnd"/>
      <w:r w:rsidRPr="003C2D78">
        <w:rPr>
          <w:sz w:val="48"/>
          <w:szCs w:val="48"/>
          <w:lang w:val="en-IN"/>
        </w:rPr>
        <w:t xml:space="preserve">("Time taken: %f seconds\n", </w:t>
      </w:r>
      <w:proofErr w:type="spellStart"/>
      <w:r w:rsidRPr="003C2D78">
        <w:rPr>
          <w:sz w:val="48"/>
          <w:szCs w:val="48"/>
          <w:lang w:val="en-IN"/>
        </w:rPr>
        <w:t>cpu_time_used</w:t>
      </w:r>
      <w:proofErr w:type="spellEnd"/>
      <w:r w:rsidRPr="003C2D78">
        <w:rPr>
          <w:sz w:val="48"/>
          <w:szCs w:val="48"/>
          <w:lang w:val="en-IN"/>
        </w:rPr>
        <w:t>);</w:t>
      </w:r>
    </w:p>
    <w:p w14:paraId="7E2E4B09" w14:textId="0DFB66E2" w:rsidR="003C2D78" w:rsidRPr="003C2D78" w:rsidRDefault="003C2D78" w:rsidP="003C2D78">
      <w:pPr>
        <w:rPr>
          <w:sz w:val="48"/>
          <w:szCs w:val="48"/>
          <w:lang w:val="en-IN"/>
        </w:rPr>
      </w:pPr>
      <w:r w:rsidRPr="003C2D78">
        <w:rPr>
          <w:sz w:val="48"/>
          <w:szCs w:val="48"/>
          <w:lang w:val="en-IN"/>
        </w:rPr>
        <w:t xml:space="preserve"> return 0;</w:t>
      </w:r>
    </w:p>
    <w:p w14:paraId="69951602" w14:textId="51018ECE" w:rsidR="003C2D78" w:rsidRDefault="003C2D78" w:rsidP="003C2D78">
      <w:pPr>
        <w:rPr>
          <w:sz w:val="48"/>
          <w:szCs w:val="48"/>
          <w:lang w:val="en-IN"/>
        </w:rPr>
      </w:pPr>
      <w:r w:rsidRPr="003C2D78">
        <w:rPr>
          <w:sz w:val="48"/>
          <w:szCs w:val="48"/>
          <w:lang w:val="en-IN"/>
        </w:rPr>
        <w:t>}</w:t>
      </w:r>
    </w:p>
    <w:p w14:paraId="74550BA2" w14:textId="6E84173A" w:rsidR="003C2D78" w:rsidRDefault="003C2D78" w:rsidP="003C2D78">
      <w:pPr>
        <w:rPr>
          <w:sz w:val="48"/>
          <w:szCs w:val="48"/>
          <w:lang w:val="en-IN"/>
        </w:rPr>
      </w:pPr>
      <w:r>
        <w:rPr>
          <w:sz w:val="48"/>
          <w:szCs w:val="48"/>
          <w:lang w:val="en-IN"/>
        </w:rPr>
        <w:lastRenderedPageBreak/>
        <w:t xml:space="preserve">                            EXPLINATION</w:t>
      </w:r>
    </w:p>
    <w:p w14:paraId="59521E0D" w14:textId="77777777" w:rsidR="003C2D78" w:rsidRPr="003C2D78" w:rsidRDefault="003C2D78" w:rsidP="003C2D78">
      <w:pPr>
        <w:rPr>
          <w:sz w:val="48"/>
          <w:szCs w:val="48"/>
          <w:lang w:val="en-IN"/>
        </w:rPr>
      </w:pPr>
      <w:r w:rsidRPr="003C2D78">
        <w:rPr>
          <w:sz w:val="48"/>
          <w:szCs w:val="48"/>
          <w:lang w:val="en-IN"/>
        </w:rPr>
        <w:t>Infix Expressions:</w:t>
      </w:r>
    </w:p>
    <w:p w14:paraId="3E57C73E" w14:textId="77777777" w:rsidR="003C2D78" w:rsidRPr="003C2D78" w:rsidRDefault="003C2D78" w:rsidP="003C2D78">
      <w:pPr>
        <w:rPr>
          <w:sz w:val="48"/>
          <w:szCs w:val="48"/>
          <w:lang w:val="en-IN"/>
        </w:rPr>
      </w:pPr>
    </w:p>
    <w:p w14:paraId="48836C4A" w14:textId="77777777" w:rsidR="003C2D78" w:rsidRPr="003C2D78" w:rsidRDefault="003C2D78" w:rsidP="003C2D78">
      <w:pPr>
        <w:rPr>
          <w:sz w:val="48"/>
          <w:szCs w:val="48"/>
          <w:lang w:val="en-IN"/>
        </w:rPr>
      </w:pPr>
      <w:r w:rsidRPr="003C2D78">
        <w:rPr>
          <w:sz w:val="48"/>
          <w:szCs w:val="48"/>
          <w:lang w:val="en-IN"/>
        </w:rPr>
        <w:t>Infix notation is the standard way of writing mathematical expressions where operators are placed between operands. For example, 3 + 4.</w:t>
      </w:r>
    </w:p>
    <w:p w14:paraId="74DE39C2" w14:textId="77777777" w:rsidR="003C2D78" w:rsidRPr="003C2D78" w:rsidRDefault="003C2D78" w:rsidP="003C2D78">
      <w:pPr>
        <w:rPr>
          <w:sz w:val="48"/>
          <w:szCs w:val="48"/>
          <w:lang w:val="en-IN"/>
        </w:rPr>
      </w:pPr>
    </w:p>
    <w:p w14:paraId="0C5AB061" w14:textId="77777777" w:rsidR="003C2D78" w:rsidRPr="003C2D78" w:rsidRDefault="003C2D78" w:rsidP="003C2D78">
      <w:pPr>
        <w:rPr>
          <w:sz w:val="48"/>
          <w:szCs w:val="48"/>
          <w:lang w:val="en-IN"/>
        </w:rPr>
      </w:pPr>
      <w:r w:rsidRPr="003C2D78">
        <w:rPr>
          <w:sz w:val="48"/>
          <w:szCs w:val="48"/>
          <w:lang w:val="en-IN"/>
        </w:rPr>
        <w:t>Infix expressions can include parentheses to specify the order of operations, such as (3 + 4) * 5.</w:t>
      </w:r>
    </w:p>
    <w:p w14:paraId="0E2D381B" w14:textId="77777777" w:rsidR="003C2D78" w:rsidRPr="003C2D78" w:rsidRDefault="003C2D78" w:rsidP="003C2D78">
      <w:pPr>
        <w:rPr>
          <w:sz w:val="48"/>
          <w:szCs w:val="48"/>
          <w:lang w:val="en-IN"/>
        </w:rPr>
      </w:pPr>
    </w:p>
    <w:p w14:paraId="77CE267E" w14:textId="77777777" w:rsidR="003C2D78" w:rsidRPr="003C2D78" w:rsidRDefault="003C2D78" w:rsidP="003C2D78">
      <w:pPr>
        <w:rPr>
          <w:sz w:val="48"/>
          <w:szCs w:val="48"/>
          <w:lang w:val="en-IN"/>
        </w:rPr>
      </w:pPr>
      <w:r w:rsidRPr="003C2D78">
        <w:rPr>
          <w:sz w:val="48"/>
          <w:szCs w:val="48"/>
          <w:lang w:val="en-IN"/>
        </w:rPr>
        <w:t>Postfix (Polish Notation):</w:t>
      </w:r>
    </w:p>
    <w:p w14:paraId="3AA7A2F0" w14:textId="77777777" w:rsidR="003C2D78" w:rsidRPr="003C2D78" w:rsidRDefault="003C2D78" w:rsidP="003C2D78">
      <w:pPr>
        <w:rPr>
          <w:sz w:val="48"/>
          <w:szCs w:val="48"/>
          <w:lang w:val="en-IN"/>
        </w:rPr>
      </w:pPr>
    </w:p>
    <w:p w14:paraId="4C22B212" w14:textId="77777777" w:rsidR="003C2D78" w:rsidRPr="003C2D78" w:rsidRDefault="003C2D78" w:rsidP="003C2D78">
      <w:pPr>
        <w:rPr>
          <w:sz w:val="48"/>
          <w:szCs w:val="48"/>
          <w:lang w:val="en-IN"/>
        </w:rPr>
      </w:pPr>
      <w:r w:rsidRPr="003C2D78">
        <w:rPr>
          <w:sz w:val="48"/>
          <w:szCs w:val="48"/>
          <w:lang w:val="en-IN"/>
        </w:rPr>
        <w:t>Postfix notation, also known as Reverse Polish Notation (RPN), places operators after their operands. For example, 3 4 +.</w:t>
      </w:r>
    </w:p>
    <w:p w14:paraId="6A16310E" w14:textId="77777777" w:rsidR="003C2D78" w:rsidRPr="003C2D78" w:rsidRDefault="003C2D78" w:rsidP="003C2D78">
      <w:pPr>
        <w:rPr>
          <w:sz w:val="48"/>
          <w:szCs w:val="48"/>
          <w:lang w:val="en-IN"/>
        </w:rPr>
      </w:pPr>
    </w:p>
    <w:p w14:paraId="7064E217" w14:textId="77777777" w:rsidR="003C2D78" w:rsidRPr="003C2D78" w:rsidRDefault="003C2D78" w:rsidP="003C2D78">
      <w:pPr>
        <w:rPr>
          <w:sz w:val="48"/>
          <w:szCs w:val="48"/>
          <w:lang w:val="en-IN"/>
        </w:rPr>
      </w:pPr>
      <w:r w:rsidRPr="003C2D78">
        <w:rPr>
          <w:sz w:val="48"/>
          <w:szCs w:val="48"/>
          <w:lang w:val="en-IN"/>
        </w:rPr>
        <w:t>Postfix notation has the advantage of being easily evaluated with a stack-based algorithm, as it doesn't require explicit precedence rules or parentheses.</w:t>
      </w:r>
    </w:p>
    <w:p w14:paraId="69427DCB" w14:textId="77777777" w:rsidR="003C2D78" w:rsidRPr="003C2D78" w:rsidRDefault="003C2D78" w:rsidP="003C2D78">
      <w:pPr>
        <w:rPr>
          <w:sz w:val="48"/>
          <w:szCs w:val="48"/>
          <w:lang w:val="en-IN"/>
        </w:rPr>
      </w:pPr>
    </w:p>
    <w:p w14:paraId="36E0D540" w14:textId="77777777" w:rsidR="003C2D78" w:rsidRPr="003C2D78" w:rsidRDefault="003C2D78" w:rsidP="003C2D78">
      <w:pPr>
        <w:rPr>
          <w:sz w:val="48"/>
          <w:szCs w:val="48"/>
          <w:lang w:val="en-IN"/>
        </w:rPr>
      </w:pPr>
      <w:r w:rsidRPr="003C2D78">
        <w:rPr>
          <w:sz w:val="48"/>
          <w:szCs w:val="48"/>
          <w:lang w:val="en-IN"/>
        </w:rPr>
        <w:lastRenderedPageBreak/>
        <w:t>Shunting-Yard Algorithm:</w:t>
      </w:r>
    </w:p>
    <w:p w14:paraId="6A61BF6E" w14:textId="77777777" w:rsidR="003C2D78" w:rsidRPr="003C2D78" w:rsidRDefault="003C2D78" w:rsidP="003C2D78">
      <w:pPr>
        <w:rPr>
          <w:sz w:val="48"/>
          <w:szCs w:val="48"/>
          <w:lang w:val="en-IN"/>
        </w:rPr>
      </w:pPr>
    </w:p>
    <w:p w14:paraId="42F9CE3B" w14:textId="77777777" w:rsidR="003C2D78" w:rsidRPr="003C2D78" w:rsidRDefault="003C2D78" w:rsidP="003C2D78">
      <w:pPr>
        <w:rPr>
          <w:sz w:val="48"/>
          <w:szCs w:val="48"/>
          <w:lang w:val="en-IN"/>
        </w:rPr>
      </w:pPr>
      <w:r w:rsidRPr="003C2D78">
        <w:rPr>
          <w:sz w:val="48"/>
          <w:szCs w:val="48"/>
          <w:lang w:val="en-IN"/>
        </w:rPr>
        <w:t xml:space="preserve">The Shunting-Yard algorithm converts infix expressions to postfix notation. It was invented by </w:t>
      </w:r>
      <w:proofErr w:type="spellStart"/>
      <w:r w:rsidRPr="003C2D78">
        <w:rPr>
          <w:sz w:val="48"/>
          <w:szCs w:val="48"/>
          <w:lang w:val="en-IN"/>
        </w:rPr>
        <w:t>Edsger</w:t>
      </w:r>
      <w:proofErr w:type="spellEnd"/>
      <w:r w:rsidRPr="003C2D78">
        <w:rPr>
          <w:sz w:val="48"/>
          <w:szCs w:val="48"/>
          <w:lang w:val="en-IN"/>
        </w:rPr>
        <w:t xml:space="preserve"> Dijkstra.</w:t>
      </w:r>
    </w:p>
    <w:p w14:paraId="04697D29" w14:textId="77777777" w:rsidR="003C2D78" w:rsidRPr="003C2D78" w:rsidRDefault="003C2D78" w:rsidP="003C2D78">
      <w:pPr>
        <w:rPr>
          <w:sz w:val="48"/>
          <w:szCs w:val="48"/>
          <w:lang w:val="en-IN"/>
        </w:rPr>
      </w:pPr>
    </w:p>
    <w:p w14:paraId="5DF34B8F" w14:textId="77777777" w:rsidR="003C2D78" w:rsidRPr="003C2D78" w:rsidRDefault="003C2D78" w:rsidP="003C2D78">
      <w:pPr>
        <w:rPr>
          <w:sz w:val="48"/>
          <w:szCs w:val="48"/>
          <w:lang w:val="en-IN"/>
        </w:rPr>
      </w:pPr>
      <w:r w:rsidRPr="003C2D78">
        <w:rPr>
          <w:sz w:val="48"/>
          <w:szCs w:val="48"/>
          <w:lang w:val="en-IN"/>
        </w:rPr>
        <w:t>The algorithm uses a stack to keep track of operators and their precedence. It scans the infix expression from left to right, pushing operators onto the stack and outputting operands in postfix notation.</w:t>
      </w:r>
    </w:p>
    <w:p w14:paraId="59A69998" w14:textId="77777777" w:rsidR="003C2D78" w:rsidRPr="003C2D78" w:rsidRDefault="003C2D78" w:rsidP="003C2D78">
      <w:pPr>
        <w:rPr>
          <w:sz w:val="48"/>
          <w:szCs w:val="48"/>
          <w:lang w:val="en-IN"/>
        </w:rPr>
      </w:pPr>
    </w:p>
    <w:p w14:paraId="675F4497" w14:textId="77777777" w:rsidR="003C2D78" w:rsidRPr="003C2D78" w:rsidRDefault="003C2D78" w:rsidP="003C2D78">
      <w:pPr>
        <w:rPr>
          <w:sz w:val="48"/>
          <w:szCs w:val="48"/>
          <w:lang w:val="en-IN"/>
        </w:rPr>
      </w:pPr>
      <w:r w:rsidRPr="003C2D78">
        <w:rPr>
          <w:sz w:val="48"/>
          <w:szCs w:val="48"/>
          <w:lang w:val="en-IN"/>
        </w:rPr>
        <w:t>When encountering an operator, the algorithm compares its precedence with the operator at the top of the stack. If the incoming operator has higher precedence, it's pushed onto the stack. If it has lower precedence, operators are popped from the stack and added to the output until the precedence condition is met.</w:t>
      </w:r>
    </w:p>
    <w:p w14:paraId="4CD75608" w14:textId="77777777" w:rsidR="003C2D78" w:rsidRPr="003C2D78" w:rsidRDefault="003C2D78" w:rsidP="003C2D78">
      <w:pPr>
        <w:rPr>
          <w:sz w:val="48"/>
          <w:szCs w:val="48"/>
          <w:lang w:val="en-IN"/>
        </w:rPr>
      </w:pPr>
    </w:p>
    <w:p w14:paraId="7C0C5070" w14:textId="77777777" w:rsidR="003C2D78" w:rsidRPr="003C2D78" w:rsidRDefault="003C2D78" w:rsidP="003C2D78">
      <w:pPr>
        <w:rPr>
          <w:sz w:val="48"/>
          <w:szCs w:val="48"/>
          <w:lang w:val="en-IN"/>
        </w:rPr>
      </w:pPr>
      <w:r w:rsidRPr="003C2D78">
        <w:rPr>
          <w:sz w:val="48"/>
          <w:szCs w:val="48"/>
          <w:lang w:val="en-IN"/>
        </w:rPr>
        <w:t xml:space="preserve">Parentheses are handled specially: when a closing parenthesis is encountered, operators </w:t>
      </w:r>
      <w:r w:rsidRPr="003C2D78">
        <w:rPr>
          <w:sz w:val="48"/>
          <w:szCs w:val="48"/>
          <w:lang w:val="en-IN"/>
        </w:rPr>
        <w:lastRenderedPageBreak/>
        <w:t>are popped from the stack and added to the output until an opening parenthesis is reached.</w:t>
      </w:r>
    </w:p>
    <w:p w14:paraId="7F76C93A" w14:textId="77777777" w:rsidR="003C2D78" w:rsidRPr="003C2D78" w:rsidRDefault="003C2D78" w:rsidP="003C2D78">
      <w:pPr>
        <w:rPr>
          <w:sz w:val="48"/>
          <w:szCs w:val="48"/>
          <w:lang w:val="en-IN"/>
        </w:rPr>
      </w:pPr>
    </w:p>
    <w:p w14:paraId="0B12AFAF" w14:textId="77777777" w:rsidR="003C2D78" w:rsidRPr="003C2D78" w:rsidRDefault="003C2D78" w:rsidP="003C2D78">
      <w:pPr>
        <w:rPr>
          <w:sz w:val="48"/>
          <w:szCs w:val="48"/>
          <w:lang w:val="en-IN"/>
        </w:rPr>
      </w:pPr>
      <w:r w:rsidRPr="003C2D78">
        <w:rPr>
          <w:sz w:val="48"/>
          <w:szCs w:val="48"/>
          <w:lang w:val="en-IN"/>
        </w:rPr>
        <w:t>Stack-Based Evaluation:</w:t>
      </w:r>
    </w:p>
    <w:p w14:paraId="66EA788E" w14:textId="77777777" w:rsidR="003C2D78" w:rsidRPr="003C2D78" w:rsidRDefault="003C2D78" w:rsidP="003C2D78">
      <w:pPr>
        <w:rPr>
          <w:sz w:val="48"/>
          <w:szCs w:val="48"/>
          <w:lang w:val="en-IN"/>
        </w:rPr>
      </w:pPr>
    </w:p>
    <w:p w14:paraId="4C1FD154" w14:textId="77777777" w:rsidR="003C2D78" w:rsidRPr="003C2D78" w:rsidRDefault="003C2D78" w:rsidP="003C2D78">
      <w:pPr>
        <w:rPr>
          <w:sz w:val="48"/>
          <w:szCs w:val="48"/>
          <w:lang w:val="en-IN"/>
        </w:rPr>
      </w:pPr>
      <w:r w:rsidRPr="003C2D78">
        <w:rPr>
          <w:sz w:val="48"/>
          <w:szCs w:val="48"/>
          <w:lang w:val="en-IN"/>
        </w:rPr>
        <w:t>Once the expression is in postfix notation, it can be evaluated using a stack.</w:t>
      </w:r>
    </w:p>
    <w:p w14:paraId="7BAE5303" w14:textId="77777777" w:rsidR="003C2D78" w:rsidRPr="003C2D78" w:rsidRDefault="003C2D78" w:rsidP="003C2D78">
      <w:pPr>
        <w:rPr>
          <w:sz w:val="48"/>
          <w:szCs w:val="48"/>
          <w:lang w:val="en-IN"/>
        </w:rPr>
      </w:pPr>
    </w:p>
    <w:p w14:paraId="69B38F93" w14:textId="77777777" w:rsidR="003C2D78" w:rsidRPr="003C2D78" w:rsidRDefault="003C2D78" w:rsidP="003C2D78">
      <w:pPr>
        <w:rPr>
          <w:sz w:val="48"/>
          <w:szCs w:val="48"/>
          <w:lang w:val="en-IN"/>
        </w:rPr>
      </w:pPr>
      <w:r w:rsidRPr="003C2D78">
        <w:rPr>
          <w:sz w:val="48"/>
          <w:szCs w:val="48"/>
          <w:lang w:val="en-IN"/>
        </w:rPr>
        <w:t>Start scanning the postfix expression from left to right.</w:t>
      </w:r>
    </w:p>
    <w:p w14:paraId="2897F36A" w14:textId="77777777" w:rsidR="003C2D78" w:rsidRPr="003C2D78" w:rsidRDefault="003C2D78" w:rsidP="003C2D78">
      <w:pPr>
        <w:rPr>
          <w:sz w:val="48"/>
          <w:szCs w:val="48"/>
          <w:lang w:val="en-IN"/>
        </w:rPr>
      </w:pPr>
    </w:p>
    <w:p w14:paraId="6861EA65" w14:textId="77777777" w:rsidR="003C2D78" w:rsidRPr="003C2D78" w:rsidRDefault="003C2D78" w:rsidP="003C2D78">
      <w:pPr>
        <w:rPr>
          <w:sz w:val="48"/>
          <w:szCs w:val="48"/>
          <w:lang w:val="en-IN"/>
        </w:rPr>
      </w:pPr>
      <w:r w:rsidRPr="003C2D78">
        <w:rPr>
          <w:sz w:val="48"/>
          <w:szCs w:val="48"/>
          <w:lang w:val="en-IN"/>
        </w:rPr>
        <w:t>If an operand is encountered, push it onto the stack.</w:t>
      </w:r>
    </w:p>
    <w:p w14:paraId="0F6A0A13" w14:textId="77777777" w:rsidR="003C2D78" w:rsidRPr="003C2D78" w:rsidRDefault="003C2D78" w:rsidP="003C2D78">
      <w:pPr>
        <w:rPr>
          <w:sz w:val="48"/>
          <w:szCs w:val="48"/>
          <w:lang w:val="en-IN"/>
        </w:rPr>
      </w:pPr>
    </w:p>
    <w:p w14:paraId="72112529" w14:textId="77777777" w:rsidR="003C2D78" w:rsidRPr="003C2D78" w:rsidRDefault="003C2D78" w:rsidP="003C2D78">
      <w:pPr>
        <w:rPr>
          <w:sz w:val="48"/>
          <w:szCs w:val="48"/>
          <w:lang w:val="en-IN"/>
        </w:rPr>
      </w:pPr>
      <w:r w:rsidRPr="003C2D78">
        <w:rPr>
          <w:sz w:val="48"/>
          <w:szCs w:val="48"/>
          <w:lang w:val="en-IN"/>
        </w:rPr>
        <w:t>If an operator is encountered, pop the required number of operands from the stack, perform the operation, and push the result back onto the stack.</w:t>
      </w:r>
    </w:p>
    <w:p w14:paraId="16CB80D2" w14:textId="77777777" w:rsidR="003C2D78" w:rsidRPr="003C2D78" w:rsidRDefault="003C2D78" w:rsidP="003C2D78">
      <w:pPr>
        <w:rPr>
          <w:sz w:val="48"/>
          <w:szCs w:val="48"/>
          <w:lang w:val="en-IN"/>
        </w:rPr>
      </w:pPr>
    </w:p>
    <w:p w14:paraId="1819B38F" w14:textId="77777777" w:rsidR="003C2D78" w:rsidRPr="003C2D78" w:rsidRDefault="003C2D78" w:rsidP="003C2D78">
      <w:pPr>
        <w:rPr>
          <w:sz w:val="48"/>
          <w:szCs w:val="48"/>
          <w:lang w:val="en-IN"/>
        </w:rPr>
      </w:pPr>
      <w:r w:rsidRPr="003C2D78">
        <w:rPr>
          <w:sz w:val="48"/>
          <w:szCs w:val="48"/>
          <w:lang w:val="en-IN"/>
        </w:rPr>
        <w:t>After scanning the entire expression, the final result will be on the top of the stack.</w:t>
      </w:r>
    </w:p>
    <w:p w14:paraId="2D0A426D" w14:textId="77777777" w:rsidR="003C2D78" w:rsidRPr="003C2D78" w:rsidRDefault="003C2D78" w:rsidP="003C2D78">
      <w:pPr>
        <w:rPr>
          <w:sz w:val="48"/>
          <w:szCs w:val="48"/>
          <w:lang w:val="en-IN"/>
        </w:rPr>
      </w:pPr>
    </w:p>
    <w:p w14:paraId="7DA32264" w14:textId="77777777" w:rsidR="003C2D78" w:rsidRPr="003C2D78" w:rsidRDefault="003C2D78" w:rsidP="003C2D78">
      <w:pPr>
        <w:rPr>
          <w:sz w:val="48"/>
          <w:szCs w:val="48"/>
          <w:lang w:val="en-IN"/>
        </w:rPr>
      </w:pPr>
      <w:r w:rsidRPr="003C2D78">
        <w:rPr>
          <w:sz w:val="48"/>
          <w:szCs w:val="48"/>
          <w:lang w:val="en-IN"/>
        </w:rPr>
        <w:lastRenderedPageBreak/>
        <w:t>Handling More Complex Expressions:</w:t>
      </w:r>
    </w:p>
    <w:p w14:paraId="766B4B83" w14:textId="77777777" w:rsidR="003C2D78" w:rsidRPr="003C2D78" w:rsidRDefault="003C2D78" w:rsidP="003C2D78">
      <w:pPr>
        <w:rPr>
          <w:sz w:val="48"/>
          <w:szCs w:val="48"/>
          <w:lang w:val="en-IN"/>
        </w:rPr>
      </w:pPr>
    </w:p>
    <w:p w14:paraId="0D3CE418" w14:textId="77777777" w:rsidR="003C2D78" w:rsidRPr="003C2D78" w:rsidRDefault="003C2D78" w:rsidP="003C2D78">
      <w:pPr>
        <w:rPr>
          <w:sz w:val="48"/>
          <w:szCs w:val="48"/>
          <w:lang w:val="en-IN"/>
        </w:rPr>
      </w:pPr>
      <w:r w:rsidRPr="003C2D78">
        <w:rPr>
          <w:sz w:val="48"/>
          <w:szCs w:val="48"/>
          <w:lang w:val="en-IN"/>
        </w:rPr>
        <w:t>To handle more complex expressions with parentheses and functions, you need to extend the Shunting-Yard algorithm and evaluation process.</w:t>
      </w:r>
    </w:p>
    <w:p w14:paraId="740717CD" w14:textId="77777777" w:rsidR="003C2D78" w:rsidRPr="003C2D78" w:rsidRDefault="003C2D78" w:rsidP="003C2D78">
      <w:pPr>
        <w:rPr>
          <w:sz w:val="48"/>
          <w:szCs w:val="48"/>
          <w:lang w:val="en-IN"/>
        </w:rPr>
      </w:pPr>
    </w:p>
    <w:p w14:paraId="4F28FE52" w14:textId="77777777" w:rsidR="003C2D78" w:rsidRPr="003C2D78" w:rsidRDefault="003C2D78" w:rsidP="003C2D78">
      <w:pPr>
        <w:rPr>
          <w:sz w:val="48"/>
          <w:szCs w:val="48"/>
          <w:lang w:val="en-IN"/>
        </w:rPr>
      </w:pPr>
      <w:r w:rsidRPr="003C2D78">
        <w:rPr>
          <w:sz w:val="48"/>
          <w:szCs w:val="48"/>
          <w:lang w:val="en-IN"/>
        </w:rPr>
        <w:t>Proper handling of parentheses ensures that the order of operations is maintained.</w:t>
      </w:r>
    </w:p>
    <w:p w14:paraId="72B16A86" w14:textId="77777777" w:rsidR="003C2D78" w:rsidRPr="003C2D78" w:rsidRDefault="003C2D78" w:rsidP="003C2D78">
      <w:pPr>
        <w:rPr>
          <w:sz w:val="48"/>
          <w:szCs w:val="48"/>
          <w:lang w:val="en-IN"/>
        </w:rPr>
      </w:pPr>
    </w:p>
    <w:p w14:paraId="1B50959C" w14:textId="77777777" w:rsidR="003C2D78" w:rsidRPr="003C2D78" w:rsidRDefault="003C2D78" w:rsidP="003C2D78">
      <w:pPr>
        <w:rPr>
          <w:sz w:val="48"/>
          <w:szCs w:val="48"/>
          <w:lang w:val="en-IN"/>
        </w:rPr>
      </w:pPr>
      <w:r w:rsidRPr="003C2D78">
        <w:rPr>
          <w:sz w:val="48"/>
          <w:szCs w:val="48"/>
          <w:lang w:val="en-IN"/>
        </w:rPr>
        <w:t>Supporting functions requires parsing and recognizing function calls in the input expression. You would need to parse function names and arguments, evaluate the arguments, and apply the function to the arguments during evaluation.</w:t>
      </w:r>
    </w:p>
    <w:p w14:paraId="7D88501E" w14:textId="77777777" w:rsidR="003C2D78" w:rsidRPr="003C2D78" w:rsidRDefault="003C2D78" w:rsidP="003C2D78">
      <w:pPr>
        <w:rPr>
          <w:sz w:val="48"/>
          <w:szCs w:val="48"/>
          <w:lang w:val="en-IN"/>
        </w:rPr>
      </w:pPr>
    </w:p>
    <w:p w14:paraId="54C35BF0" w14:textId="717695EB" w:rsidR="003C2D78" w:rsidRDefault="003C2D78" w:rsidP="003C2D78">
      <w:pPr>
        <w:rPr>
          <w:sz w:val="48"/>
          <w:szCs w:val="48"/>
          <w:lang w:val="en-IN"/>
        </w:rPr>
      </w:pPr>
      <w:r w:rsidRPr="003C2D78">
        <w:rPr>
          <w:sz w:val="48"/>
          <w:szCs w:val="48"/>
          <w:lang w:val="en-IN"/>
        </w:rPr>
        <w:t>By combining these elements, you can build a robust expression evaluator that can handle various types of mathematical expressions efficiently.</w:t>
      </w:r>
    </w:p>
    <w:p w14:paraId="6D047E27" w14:textId="77777777" w:rsidR="003C2D78" w:rsidRDefault="003C2D78" w:rsidP="003C2D78">
      <w:pPr>
        <w:rPr>
          <w:sz w:val="48"/>
          <w:szCs w:val="48"/>
          <w:lang w:val="en-IN"/>
        </w:rPr>
      </w:pPr>
    </w:p>
    <w:p w14:paraId="260111BF" w14:textId="3BA61176" w:rsidR="003C2D78" w:rsidRDefault="003C2D78" w:rsidP="003C2D78">
      <w:pPr>
        <w:rPr>
          <w:sz w:val="48"/>
          <w:szCs w:val="48"/>
          <w:lang w:val="en-IN"/>
        </w:rPr>
      </w:pPr>
      <w:r>
        <w:rPr>
          <w:sz w:val="48"/>
          <w:szCs w:val="48"/>
          <w:lang w:val="en-IN"/>
        </w:rPr>
        <w:lastRenderedPageBreak/>
        <w:t xml:space="preserve">                              </w:t>
      </w:r>
      <w:r w:rsidR="00120D19">
        <w:rPr>
          <w:sz w:val="48"/>
          <w:szCs w:val="48"/>
          <w:lang w:val="en-IN"/>
        </w:rPr>
        <w:t xml:space="preserve">   </w:t>
      </w:r>
      <w:r>
        <w:rPr>
          <w:sz w:val="48"/>
          <w:szCs w:val="48"/>
          <w:lang w:val="en-IN"/>
        </w:rPr>
        <w:t>OUTPUT</w:t>
      </w:r>
    </w:p>
    <w:p w14:paraId="6E8E871D" w14:textId="3D4405AD" w:rsidR="003C2D78" w:rsidRDefault="00120D19" w:rsidP="003C2D78">
      <w:pPr>
        <w:rPr>
          <w:sz w:val="48"/>
          <w:szCs w:val="48"/>
          <w:lang w:val="en-IN"/>
        </w:rPr>
      </w:pPr>
      <w:r>
        <w:rPr>
          <w:noProof/>
        </w:rPr>
        <w:drawing>
          <wp:anchor distT="0" distB="0" distL="114300" distR="114300" simplePos="0" relativeHeight="251659264" behindDoc="0" locked="0" layoutInCell="1" allowOverlap="1" wp14:anchorId="7DF2DB29" wp14:editId="4CB1A2D4">
            <wp:simplePos x="0" y="0"/>
            <wp:positionH relativeFrom="margin">
              <wp:posOffset>302895</wp:posOffset>
            </wp:positionH>
            <wp:positionV relativeFrom="paragraph">
              <wp:posOffset>168910</wp:posOffset>
            </wp:positionV>
            <wp:extent cx="5046980" cy="3046730"/>
            <wp:effectExtent l="0" t="0" r="1270" b="1270"/>
            <wp:wrapSquare wrapText="bothSides"/>
            <wp:docPr id="128453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3663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6980" cy="3046730"/>
                    </a:xfrm>
                    <a:prstGeom prst="rect">
                      <a:avLst/>
                    </a:prstGeom>
                  </pic:spPr>
                </pic:pic>
              </a:graphicData>
            </a:graphic>
            <wp14:sizeRelH relativeFrom="margin">
              <wp14:pctWidth>0</wp14:pctWidth>
            </wp14:sizeRelH>
            <wp14:sizeRelV relativeFrom="margin">
              <wp14:pctHeight>0</wp14:pctHeight>
            </wp14:sizeRelV>
          </wp:anchor>
        </w:drawing>
      </w:r>
    </w:p>
    <w:p w14:paraId="2C27D1F8" w14:textId="5C86DFC9" w:rsidR="00120D19" w:rsidRDefault="00120D19" w:rsidP="003C2D78">
      <w:pPr>
        <w:rPr>
          <w:sz w:val="48"/>
          <w:szCs w:val="48"/>
          <w:lang w:val="en-IN"/>
        </w:rPr>
      </w:pPr>
    </w:p>
    <w:p w14:paraId="41A397A8" w14:textId="1FAAFDC2" w:rsidR="003C2D78" w:rsidRDefault="003C2D78" w:rsidP="003C2D78">
      <w:pPr>
        <w:rPr>
          <w:sz w:val="48"/>
          <w:szCs w:val="48"/>
          <w:lang w:val="en-IN"/>
        </w:rPr>
      </w:pPr>
    </w:p>
    <w:p w14:paraId="65F14EC4" w14:textId="6ED5A4E9" w:rsidR="003C2D78" w:rsidRDefault="003C2D78" w:rsidP="003C2D78">
      <w:pPr>
        <w:rPr>
          <w:sz w:val="48"/>
          <w:szCs w:val="48"/>
          <w:lang w:val="en-IN"/>
        </w:rPr>
      </w:pPr>
    </w:p>
    <w:p w14:paraId="5B37EA49" w14:textId="7DA05081" w:rsidR="003C2D78" w:rsidRDefault="003C2D78" w:rsidP="003C2D78">
      <w:pPr>
        <w:rPr>
          <w:sz w:val="48"/>
          <w:szCs w:val="48"/>
          <w:lang w:val="en-IN"/>
        </w:rPr>
      </w:pPr>
    </w:p>
    <w:p w14:paraId="7912E3B1" w14:textId="7AD84EA6" w:rsidR="003C2D78" w:rsidRDefault="00120D19" w:rsidP="00120D19">
      <w:pPr>
        <w:rPr>
          <w:sz w:val="48"/>
          <w:szCs w:val="48"/>
          <w:lang w:val="en-IN"/>
        </w:rPr>
      </w:pPr>
      <w:r>
        <w:rPr>
          <w:noProof/>
        </w:rPr>
        <w:drawing>
          <wp:anchor distT="0" distB="0" distL="114300" distR="114300" simplePos="0" relativeHeight="251660288" behindDoc="0" locked="0" layoutInCell="1" allowOverlap="1" wp14:anchorId="2062CEFF" wp14:editId="3E9747FE">
            <wp:simplePos x="0" y="0"/>
            <wp:positionH relativeFrom="margin">
              <wp:posOffset>228600</wp:posOffset>
            </wp:positionH>
            <wp:positionV relativeFrom="paragraph">
              <wp:posOffset>1858645</wp:posOffset>
            </wp:positionV>
            <wp:extent cx="5048250" cy="3006725"/>
            <wp:effectExtent l="0" t="0" r="0" b="3175"/>
            <wp:wrapSquare wrapText="bothSides"/>
            <wp:docPr id="119468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81732"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8250" cy="3006725"/>
                    </a:xfrm>
                    <a:prstGeom prst="rect">
                      <a:avLst/>
                    </a:prstGeom>
                  </pic:spPr>
                </pic:pic>
              </a:graphicData>
            </a:graphic>
            <wp14:sizeRelH relativeFrom="margin">
              <wp14:pctWidth>0</wp14:pctWidth>
            </wp14:sizeRelH>
            <wp14:sizeRelV relativeFrom="margin">
              <wp14:pctHeight>0</wp14:pctHeight>
            </wp14:sizeRelV>
          </wp:anchor>
        </w:drawing>
      </w:r>
    </w:p>
    <w:p w14:paraId="39B1F3CF" w14:textId="77777777" w:rsidR="00120D19" w:rsidRPr="00120D19" w:rsidRDefault="00120D19" w:rsidP="00120D19">
      <w:pPr>
        <w:rPr>
          <w:sz w:val="48"/>
          <w:szCs w:val="48"/>
          <w:lang w:val="en-IN"/>
        </w:rPr>
      </w:pPr>
    </w:p>
    <w:p w14:paraId="73B647A7" w14:textId="77777777" w:rsidR="00120D19" w:rsidRPr="00120D19" w:rsidRDefault="00120D19" w:rsidP="00120D19">
      <w:pPr>
        <w:rPr>
          <w:sz w:val="48"/>
          <w:szCs w:val="48"/>
          <w:lang w:val="en-IN"/>
        </w:rPr>
      </w:pPr>
    </w:p>
    <w:p w14:paraId="7F96CA58" w14:textId="77777777" w:rsidR="00120D19" w:rsidRPr="00120D19" w:rsidRDefault="00120D19" w:rsidP="00120D19">
      <w:pPr>
        <w:rPr>
          <w:sz w:val="48"/>
          <w:szCs w:val="48"/>
          <w:lang w:val="en-IN"/>
        </w:rPr>
      </w:pPr>
    </w:p>
    <w:p w14:paraId="0E9F03E7" w14:textId="77777777" w:rsidR="00120D19" w:rsidRPr="00120D19" w:rsidRDefault="00120D19" w:rsidP="00120D19">
      <w:pPr>
        <w:rPr>
          <w:sz w:val="48"/>
          <w:szCs w:val="48"/>
          <w:lang w:val="en-IN"/>
        </w:rPr>
      </w:pPr>
    </w:p>
    <w:p w14:paraId="1F2ED32F" w14:textId="77777777" w:rsidR="00120D19" w:rsidRPr="00120D19" w:rsidRDefault="00120D19" w:rsidP="00120D19">
      <w:pPr>
        <w:rPr>
          <w:sz w:val="48"/>
          <w:szCs w:val="48"/>
          <w:lang w:val="en-IN"/>
        </w:rPr>
      </w:pPr>
    </w:p>
    <w:p w14:paraId="5C206BF8" w14:textId="77777777" w:rsidR="00120D19" w:rsidRPr="00120D19" w:rsidRDefault="00120D19" w:rsidP="00120D19">
      <w:pPr>
        <w:rPr>
          <w:sz w:val="48"/>
          <w:szCs w:val="48"/>
          <w:lang w:val="en-IN"/>
        </w:rPr>
      </w:pPr>
    </w:p>
    <w:p w14:paraId="02EA54DF" w14:textId="77777777" w:rsidR="00120D19" w:rsidRPr="00120D19" w:rsidRDefault="00120D19" w:rsidP="00120D19">
      <w:pPr>
        <w:rPr>
          <w:sz w:val="48"/>
          <w:szCs w:val="48"/>
          <w:lang w:val="en-IN"/>
        </w:rPr>
      </w:pPr>
    </w:p>
    <w:p w14:paraId="4751DE3C" w14:textId="77777777" w:rsidR="00120D19" w:rsidRPr="00120D19" w:rsidRDefault="00120D19" w:rsidP="00120D19">
      <w:pPr>
        <w:rPr>
          <w:sz w:val="48"/>
          <w:szCs w:val="48"/>
          <w:lang w:val="en-IN"/>
        </w:rPr>
      </w:pPr>
    </w:p>
    <w:p w14:paraId="411D740B" w14:textId="77777777" w:rsidR="00120D19" w:rsidRPr="00120D19" w:rsidRDefault="00120D19" w:rsidP="00120D19">
      <w:pPr>
        <w:rPr>
          <w:sz w:val="48"/>
          <w:szCs w:val="48"/>
          <w:lang w:val="en-IN"/>
        </w:rPr>
      </w:pPr>
    </w:p>
    <w:p w14:paraId="018D94BA" w14:textId="77777777" w:rsidR="00120D19" w:rsidRPr="00120D19" w:rsidRDefault="00120D19" w:rsidP="00120D19">
      <w:pPr>
        <w:rPr>
          <w:sz w:val="48"/>
          <w:szCs w:val="48"/>
          <w:lang w:val="en-IN"/>
        </w:rPr>
      </w:pPr>
    </w:p>
    <w:p w14:paraId="2A8C67B4" w14:textId="77777777" w:rsidR="00120D19" w:rsidRPr="00120D19" w:rsidRDefault="00120D19" w:rsidP="00120D19">
      <w:pPr>
        <w:rPr>
          <w:sz w:val="48"/>
          <w:szCs w:val="48"/>
          <w:lang w:val="en-IN"/>
        </w:rPr>
      </w:pPr>
    </w:p>
    <w:p w14:paraId="4A8A8627" w14:textId="77777777" w:rsidR="00120D19" w:rsidRPr="00120D19" w:rsidRDefault="00120D19" w:rsidP="00120D19">
      <w:pPr>
        <w:rPr>
          <w:sz w:val="48"/>
          <w:szCs w:val="48"/>
          <w:lang w:val="en-IN"/>
        </w:rPr>
      </w:pPr>
    </w:p>
    <w:p w14:paraId="7EEC07C3" w14:textId="77777777" w:rsidR="00120D19" w:rsidRDefault="00120D19" w:rsidP="00120D19">
      <w:pPr>
        <w:rPr>
          <w:sz w:val="48"/>
          <w:szCs w:val="48"/>
          <w:lang w:val="en-IN"/>
        </w:rPr>
      </w:pPr>
    </w:p>
    <w:p w14:paraId="606E7F1F" w14:textId="0A0FB7E9" w:rsidR="00120D19" w:rsidRDefault="00120D19" w:rsidP="00120D19">
      <w:pPr>
        <w:tabs>
          <w:tab w:val="left" w:pos="8220"/>
        </w:tabs>
        <w:rPr>
          <w:sz w:val="48"/>
          <w:szCs w:val="48"/>
          <w:lang w:val="en-IN"/>
        </w:rPr>
      </w:pPr>
      <w:r>
        <w:rPr>
          <w:sz w:val="48"/>
          <w:szCs w:val="48"/>
          <w:lang w:val="en-IN"/>
        </w:rPr>
        <w:tab/>
      </w:r>
    </w:p>
    <w:p w14:paraId="14386379" w14:textId="77777777" w:rsidR="00120D19" w:rsidRDefault="00120D19" w:rsidP="00120D19">
      <w:pPr>
        <w:tabs>
          <w:tab w:val="left" w:pos="8220"/>
        </w:tabs>
        <w:rPr>
          <w:sz w:val="48"/>
          <w:szCs w:val="48"/>
          <w:lang w:val="en-IN"/>
        </w:rPr>
      </w:pPr>
    </w:p>
    <w:p w14:paraId="6A64EC4D" w14:textId="77777777" w:rsidR="00120D19" w:rsidRDefault="00120D19" w:rsidP="00120D19">
      <w:pPr>
        <w:tabs>
          <w:tab w:val="left" w:pos="8220"/>
        </w:tabs>
        <w:rPr>
          <w:sz w:val="48"/>
          <w:szCs w:val="48"/>
          <w:lang w:val="en-IN"/>
        </w:rPr>
      </w:pPr>
    </w:p>
    <w:p w14:paraId="332769BC" w14:textId="77777777" w:rsidR="00120D19" w:rsidRDefault="00120D19" w:rsidP="00120D19">
      <w:pPr>
        <w:tabs>
          <w:tab w:val="left" w:pos="8220"/>
        </w:tabs>
        <w:rPr>
          <w:sz w:val="48"/>
          <w:szCs w:val="48"/>
          <w:lang w:val="en-IN"/>
        </w:rPr>
      </w:pPr>
    </w:p>
    <w:p w14:paraId="2548DDF2" w14:textId="60F9EB12" w:rsidR="00120D19" w:rsidRDefault="00120D19" w:rsidP="00120D19">
      <w:pPr>
        <w:tabs>
          <w:tab w:val="left" w:pos="8220"/>
        </w:tabs>
        <w:rPr>
          <w:sz w:val="48"/>
          <w:szCs w:val="48"/>
          <w:lang w:val="en-IN"/>
        </w:rPr>
      </w:pPr>
      <w:r>
        <w:rPr>
          <w:noProof/>
        </w:rPr>
        <w:drawing>
          <wp:anchor distT="0" distB="0" distL="114300" distR="114300" simplePos="0" relativeHeight="251661312" behindDoc="0" locked="0" layoutInCell="1" allowOverlap="1" wp14:anchorId="04416241" wp14:editId="6EBC084C">
            <wp:simplePos x="0" y="0"/>
            <wp:positionH relativeFrom="column">
              <wp:posOffset>-76200</wp:posOffset>
            </wp:positionH>
            <wp:positionV relativeFrom="paragraph">
              <wp:posOffset>657860</wp:posOffset>
            </wp:positionV>
            <wp:extent cx="5943600" cy="3579495"/>
            <wp:effectExtent l="0" t="0" r="0" b="1905"/>
            <wp:wrapSquare wrapText="bothSides"/>
            <wp:docPr id="16378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40533"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9495"/>
                    </a:xfrm>
                    <a:prstGeom prst="rect">
                      <a:avLst/>
                    </a:prstGeom>
                  </pic:spPr>
                </pic:pic>
              </a:graphicData>
            </a:graphic>
          </wp:anchor>
        </w:drawing>
      </w:r>
    </w:p>
    <w:p w14:paraId="38B9A24A" w14:textId="5B6ED7F4" w:rsidR="00120D19" w:rsidRDefault="00120D19" w:rsidP="00120D19">
      <w:pPr>
        <w:tabs>
          <w:tab w:val="left" w:pos="8220"/>
        </w:tabs>
        <w:rPr>
          <w:sz w:val="48"/>
          <w:szCs w:val="48"/>
          <w:lang w:val="en-IN"/>
        </w:rPr>
      </w:pPr>
    </w:p>
    <w:p w14:paraId="72FD8216" w14:textId="03F338BA" w:rsidR="00120D19" w:rsidRDefault="00120D19" w:rsidP="00120D19">
      <w:pPr>
        <w:tabs>
          <w:tab w:val="left" w:pos="8220"/>
        </w:tabs>
        <w:rPr>
          <w:sz w:val="48"/>
          <w:szCs w:val="48"/>
          <w:lang w:val="en-IN"/>
        </w:rPr>
      </w:pPr>
    </w:p>
    <w:p w14:paraId="49085809" w14:textId="32E7CE7B" w:rsidR="00120D19" w:rsidRDefault="00120D19" w:rsidP="00120D19">
      <w:pPr>
        <w:tabs>
          <w:tab w:val="left" w:pos="8220"/>
        </w:tabs>
        <w:rPr>
          <w:sz w:val="48"/>
          <w:szCs w:val="48"/>
          <w:lang w:val="en-IN"/>
        </w:rPr>
      </w:pPr>
    </w:p>
    <w:p w14:paraId="32902283" w14:textId="5156D835" w:rsidR="00120D19" w:rsidRDefault="00120D19" w:rsidP="00120D19">
      <w:pPr>
        <w:tabs>
          <w:tab w:val="left" w:pos="8220"/>
        </w:tabs>
        <w:rPr>
          <w:sz w:val="48"/>
          <w:szCs w:val="48"/>
          <w:lang w:val="en-IN"/>
        </w:rPr>
      </w:pPr>
    </w:p>
    <w:p w14:paraId="4225F1FF" w14:textId="57B54A8D" w:rsidR="00120D19" w:rsidRPr="00120D19" w:rsidRDefault="00120D19" w:rsidP="00120D19">
      <w:pPr>
        <w:tabs>
          <w:tab w:val="left" w:pos="8220"/>
        </w:tabs>
        <w:rPr>
          <w:sz w:val="48"/>
          <w:szCs w:val="48"/>
          <w:lang w:val="en-IN"/>
        </w:rPr>
      </w:pPr>
    </w:p>
    <w:sectPr w:rsidR="00120D19" w:rsidRPr="00120D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CC"/>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1169949314">
    <w:abstractNumId w:val="19"/>
  </w:num>
  <w:num w:numId="2" w16cid:durableId="511914986">
    <w:abstractNumId w:val="12"/>
  </w:num>
  <w:num w:numId="3" w16cid:durableId="1889798108">
    <w:abstractNumId w:val="10"/>
  </w:num>
  <w:num w:numId="4" w16cid:durableId="1441989268">
    <w:abstractNumId w:val="21"/>
  </w:num>
  <w:num w:numId="5" w16cid:durableId="1023283672">
    <w:abstractNumId w:val="13"/>
  </w:num>
  <w:num w:numId="6" w16cid:durableId="1314482919">
    <w:abstractNumId w:val="16"/>
  </w:num>
  <w:num w:numId="7" w16cid:durableId="1699773672">
    <w:abstractNumId w:val="18"/>
  </w:num>
  <w:num w:numId="8" w16cid:durableId="1802845767">
    <w:abstractNumId w:val="9"/>
  </w:num>
  <w:num w:numId="9" w16cid:durableId="473645413">
    <w:abstractNumId w:val="7"/>
  </w:num>
  <w:num w:numId="10" w16cid:durableId="619728504">
    <w:abstractNumId w:val="6"/>
  </w:num>
  <w:num w:numId="11" w16cid:durableId="582682977">
    <w:abstractNumId w:val="5"/>
  </w:num>
  <w:num w:numId="12" w16cid:durableId="1447306660">
    <w:abstractNumId w:val="4"/>
  </w:num>
  <w:num w:numId="13" w16cid:durableId="899558068">
    <w:abstractNumId w:val="8"/>
  </w:num>
  <w:num w:numId="14" w16cid:durableId="236979759">
    <w:abstractNumId w:val="3"/>
  </w:num>
  <w:num w:numId="15" w16cid:durableId="1809712358">
    <w:abstractNumId w:val="2"/>
  </w:num>
  <w:num w:numId="16" w16cid:durableId="1569412676">
    <w:abstractNumId w:val="1"/>
  </w:num>
  <w:num w:numId="17" w16cid:durableId="644625933">
    <w:abstractNumId w:val="0"/>
  </w:num>
  <w:num w:numId="18" w16cid:durableId="1692024630">
    <w:abstractNumId w:val="14"/>
  </w:num>
  <w:num w:numId="19" w16cid:durableId="1175923513">
    <w:abstractNumId w:val="15"/>
  </w:num>
  <w:num w:numId="20" w16cid:durableId="298416541">
    <w:abstractNumId w:val="20"/>
  </w:num>
  <w:num w:numId="21" w16cid:durableId="1802576075">
    <w:abstractNumId w:val="17"/>
  </w:num>
  <w:num w:numId="22" w16cid:durableId="610823720">
    <w:abstractNumId w:val="11"/>
  </w:num>
  <w:num w:numId="23" w16cid:durableId="2159704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D78"/>
    <w:rsid w:val="00120D19"/>
    <w:rsid w:val="003C2D78"/>
    <w:rsid w:val="00645252"/>
    <w:rsid w:val="006D3D74"/>
    <w:rsid w:val="0083569A"/>
    <w:rsid w:val="00A92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DD77"/>
  <w15:chartTrackingRefBased/>
  <w15:docId w15:val="{3A298DA8-3A2D-42A8-8FF8-60C072A58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ndini%20potnuru\AppData\Local\Microsoft\Office\16.0\DTS\en-IN%7b6576F0C1-8A03-4EA5-BBF0-73719367B20A%7d\%7b2C3B5C40-255F-494A-B25D-85A7EE2FD21F%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Props1.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{2C3B5C40-255F-494A-B25D-85A7EE2FD21F}tf02786999_win32</Template>
  <TotalTime>17</TotalTime>
  <Pages>17</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Nandini potnuru</dc:creator>
  <cp:keywords/>
  <dc:description/>
  <cp:lastModifiedBy>nandinigovind0707@gmail.com</cp:lastModifiedBy>
  <cp:revision>1</cp:revision>
  <dcterms:created xsi:type="dcterms:W3CDTF">2024-05-05T17:51:00Z</dcterms:created>
  <dcterms:modified xsi:type="dcterms:W3CDTF">2024-05-05T18:08:00Z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