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BB4FD9" w14:textId="2024A1ED" w:rsidR="00A9204E" w:rsidRDefault="00825085">
      <w:pPr>
        <w:rPr>
          <w:sz w:val="56"/>
          <w:szCs w:val="56"/>
          <w:lang w:val="en-IN"/>
        </w:rPr>
      </w:pPr>
      <w:r>
        <w:rPr>
          <w:sz w:val="56"/>
          <w:szCs w:val="56"/>
          <w:lang w:val="en-IN"/>
        </w:rPr>
        <w:t xml:space="preserve">            BINARY SEARCH TREE</w:t>
      </w:r>
    </w:p>
    <w:p w14:paraId="0B44F382" w14:textId="44465410" w:rsidR="00825085" w:rsidRDefault="00825085">
      <w:pPr>
        <w:rPr>
          <w:sz w:val="48"/>
          <w:szCs w:val="48"/>
          <w:lang w:val="en-IN"/>
        </w:rPr>
      </w:pPr>
      <w:r>
        <w:rPr>
          <w:sz w:val="48"/>
          <w:szCs w:val="48"/>
          <w:lang w:val="en-IN"/>
        </w:rPr>
        <w:t>QUESTION:-</w:t>
      </w:r>
    </w:p>
    <w:p w14:paraId="2B632356" w14:textId="77777777" w:rsidR="00825085" w:rsidRPr="00825085" w:rsidRDefault="00825085" w:rsidP="00825085">
      <w:pPr>
        <w:rPr>
          <w:sz w:val="48"/>
          <w:szCs w:val="48"/>
          <w:lang w:val="en-IN"/>
        </w:rPr>
      </w:pPr>
      <w:r>
        <w:rPr>
          <w:sz w:val="48"/>
          <w:szCs w:val="48"/>
          <w:lang w:val="en-IN"/>
        </w:rPr>
        <w:t xml:space="preserve">                        </w:t>
      </w:r>
      <w:r w:rsidRPr="00825085">
        <w:rPr>
          <w:sz w:val="48"/>
          <w:szCs w:val="48"/>
          <w:lang w:val="en-IN"/>
        </w:rPr>
        <w:t>Create a Node structure with data, left, and right pointers.</w:t>
      </w:r>
    </w:p>
    <w:p w14:paraId="154F762F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Implement functions for:</w:t>
      </w:r>
    </w:p>
    <w:p w14:paraId="247597AE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Insertion: Recursively add nodes while maintaining the BST property (left subtree &lt; node &lt; right subtree).</w:t>
      </w:r>
    </w:p>
    <w:p w14:paraId="4E48C74D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Deletion: Handle different cases (leaf node, single child, two children).</w:t>
      </w:r>
    </w:p>
    <w:p w14:paraId="5912ADB0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Search: Recursively search for a specific value, returning the node or NULL if not found.</w:t>
      </w:r>
    </w:p>
    <w:p w14:paraId="3C9E152D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In-order Traversal: Print nodes in ascending order (left subtree, node, right subtree).</w:t>
      </w:r>
    </w:p>
    <w:p w14:paraId="2039B1B1" w14:textId="77777777" w:rsidR="00825085" w:rsidRDefault="00825085" w:rsidP="00825085">
      <w:pPr>
        <w:rPr>
          <w:sz w:val="48"/>
          <w:szCs w:val="48"/>
          <w:lang w:val="en-IN"/>
        </w:rPr>
      </w:pPr>
    </w:p>
    <w:p w14:paraId="179F29D4" w14:textId="6A9CE63D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2. Pre-order and Post-order Traversal of a Binary Tree:</w:t>
      </w:r>
    </w:p>
    <w:p w14:paraId="3B7E17FA" w14:textId="61AB84A4" w:rsidR="00825085" w:rsidRPr="00825085" w:rsidRDefault="00825085" w:rsidP="00825085">
      <w:pPr>
        <w:rPr>
          <w:sz w:val="48"/>
          <w:szCs w:val="48"/>
          <w:lang w:val="en-IN"/>
        </w:rPr>
      </w:pPr>
      <w:r>
        <w:rPr>
          <w:sz w:val="48"/>
          <w:szCs w:val="48"/>
          <w:lang w:val="en-IN"/>
        </w:rPr>
        <w:t xml:space="preserve">                </w:t>
      </w:r>
      <w:r w:rsidRPr="00825085">
        <w:rPr>
          <w:sz w:val="48"/>
          <w:szCs w:val="48"/>
          <w:lang w:val="en-IN"/>
        </w:rPr>
        <w:t>Modify the in-order traversal function from question 1 to perform pre-order (root, left, right) and post-order (left, right, root) traversals.</w:t>
      </w:r>
    </w:p>
    <w:p w14:paraId="7A18542D" w14:textId="77777777" w:rsidR="00825085" w:rsidRDefault="00825085" w:rsidP="00825085">
      <w:pPr>
        <w:rPr>
          <w:sz w:val="48"/>
          <w:szCs w:val="48"/>
          <w:lang w:val="en-IN"/>
        </w:rPr>
      </w:pPr>
    </w:p>
    <w:p w14:paraId="6F6A9FF8" w14:textId="1E09D40A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Check if a Binary Tree is a Binary Search Tree (BST):</w:t>
      </w:r>
    </w:p>
    <w:p w14:paraId="3E7F92C6" w14:textId="39D82D45" w:rsidR="00825085" w:rsidRPr="00825085" w:rsidRDefault="00825085" w:rsidP="00825085">
      <w:pPr>
        <w:rPr>
          <w:sz w:val="48"/>
          <w:szCs w:val="48"/>
          <w:lang w:val="en-IN"/>
        </w:rPr>
      </w:pPr>
      <w:r>
        <w:rPr>
          <w:sz w:val="48"/>
          <w:szCs w:val="48"/>
          <w:lang w:val="en-IN"/>
        </w:rPr>
        <w:t xml:space="preserve">          </w:t>
      </w:r>
      <w:r w:rsidRPr="00825085">
        <w:rPr>
          <w:sz w:val="48"/>
          <w:szCs w:val="48"/>
          <w:lang w:val="en-IN"/>
        </w:rPr>
        <w:t>Implement a recursive function that checks if the left subtree is less than the current node and the right subtree is greater than the current node.</w:t>
      </w:r>
    </w:p>
    <w:p w14:paraId="4F71F63D" w14:textId="77777777" w:rsidR="00825085" w:rsidRDefault="00825085" w:rsidP="00825085">
      <w:pPr>
        <w:rPr>
          <w:sz w:val="48"/>
          <w:szCs w:val="48"/>
          <w:lang w:val="en-IN"/>
        </w:rPr>
      </w:pPr>
      <w:r>
        <w:rPr>
          <w:sz w:val="48"/>
          <w:szCs w:val="48"/>
          <w:lang w:val="en-IN"/>
        </w:rPr>
        <w:t xml:space="preserve">          </w:t>
      </w:r>
    </w:p>
    <w:p w14:paraId="41608E7C" w14:textId="77777777" w:rsidR="00825085" w:rsidRDefault="00825085" w:rsidP="00825085">
      <w:pPr>
        <w:rPr>
          <w:sz w:val="48"/>
          <w:szCs w:val="48"/>
          <w:lang w:val="en-IN"/>
        </w:rPr>
      </w:pPr>
    </w:p>
    <w:p w14:paraId="3F2E7E03" w14:textId="62005242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Traverse the tree and return false if any violation is found, otherwise return true.</w:t>
      </w:r>
    </w:p>
    <w:p w14:paraId="75A508E3" w14:textId="1BA7F08B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Find the Height of a Binary Tree:</w:t>
      </w:r>
    </w:p>
    <w:p w14:paraId="7AB7EEB4" w14:textId="7D4D6ADE" w:rsidR="00825085" w:rsidRDefault="00825085" w:rsidP="00825085">
      <w:pPr>
        <w:rPr>
          <w:sz w:val="48"/>
          <w:szCs w:val="48"/>
          <w:lang w:val="en-IN"/>
        </w:rPr>
      </w:pPr>
      <w:r>
        <w:rPr>
          <w:sz w:val="48"/>
          <w:szCs w:val="48"/>
          <w:lang w:val="en-IN"/>
        </w:rPr>
        <w:t xml:space="preserve">           </w:t>
      </w:r>
      <w:r w:rsidRPr="00825085">
        <w:rPr>
          <w:sz w:val="48"/>
          <w:szCs w:val="48"/>
          <w:lang w:val="en-IN"/>
        </w:rPr>
        <w:t>Implement a recursive function that returns the maximum depth (height) from the root to a leaf node.</w:t>
      </w:r>
    </w:p>
    <w:p w14:paraId="5412702A" w14:textId="77777777" w:rsid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</w:t>
      </w:r>
    </w:p>
    <w:p w14:paraId="21688F14" w14:textId="1F53272B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Find the Minimum and Maximum Values in a Binary Tree:</w:t>
      </w:r>
    </w:p>
    <w:p w14:paraId="63D8CB46" w14:textId="67523DE0" w:rsid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Modify the in-order traversal function to track the minimum and maximum values encountered so far.</w:t>
      </w:r>
    </w:p>
    <w:p w14:paraId="12DE0806" w14:textId="77777777" w:rsidR="00825085" w:rsidRDefault="00825085" w:rsidP="00825085">
      <w:pPr>
        <w:rPr>
          <w:sz w:val="48"/>
          <w:szCs w:val="48"/>
          <w:lang w:val="en-IN"/>
        </w:rPr>
      </w:pPr>
    </w:p>
    <w:p w14:paraId="2AB3594D" w14:textId="1BC4A908" w:rsidR="00825085" w:rsidRDefault="00825085" w:rsidP="00825085">
      <w:pPr>
        <w:rPr>
          <w:sz w:val="48"/>
          <w:szCs w:val="48"/>
          <w:lang w:val="en-IN"/>
        </w:rPr>
      </w:pPr>
      <w:r>
        <w:rPr>
          <w:sz w:val="48"/>
          <w:szCs w:val="48"/>
          <w:lang w:val="en-IN"/>
        </w:rPr>
        <w:lastRenderedPageBreak/>
        <w:t xml:space="preserve">                            FLOWCHART</w:t>
      </w:r>
    </w:p>
    <w:p w14:paraId="687952A5" w14:textId="27FBA878" w:rsidR="00825085" w:rsidRDefault="00825085" w:rsidP="00825085">
      <w:pPr>
        <w:rPr>
          <w:sz w:val="48"/>
          <w:szCs w:val="48"/>
          <w:lang w:val="en-I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A9FBEC3" wp14:editId="1E777B28">
            <wp:simplePos x="0" y="0"/>
            <wp:positionH relativeFrom="margin">
              <wp:align>right</wp:align>
            </wp:positionH>
            <wp:positionV relativeFrom="paragraph">
              <wp:posOffset>481330</wp:posOffset>
            </wp:positionV>
            <wp:extent cx="5943600" cy="2948940"/>
            <wp:effectExtent l="0" t="0" r="0" b="3810"/>
            <wp:wrapSquare wrapText="bothSides"/>
            <wp:docPr id="1915357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7429BB8" w14:textId="6DD88F3A" w:rsidR="00825085" w:rsidRDefault="00825085" w:rsidP="00825085">
      <w:pPr>
        <w:rPr>
          <w:sz w:val="48"/>
          <w:szCs w:val="48"/>
          <w:lang w:val="en-IN"/>
        </w:rPr>
      </w:pPr>
    </w:p>
    <w:p w14:paraId="4C6E07B2" w14:textId="47517A11" w:rsidR="00825085" w:rsidRDefault="00825085" w:rsidP="00825085">
      <w:pPr>
        <w:rPr>
          <w:sz w:val="48"/>
          <w:szCs w:val="48"/>
          <w:lang w:val="en-IN"/>
        </w:rPr>
      </w:pPr>
      <w:r>
        <w:rPr>
          <w:sz w:val="48"/>
          <w:szCs w:val="48"/>
          <w:lang w:val="en-IN"/>
        </w:rPr>
        <w:t xml:space="preserve">                          MODULAR CODE</w:t>
      </w:r>
    </w:p>
    <w:p w14:paraId="171D41E2" w14:textId="5C7BF848" w:rsidR="00825085" w:rsidRDefault="00825085" w:rsidP="00825085">
      <w:pPr>
        <w:rPr>
          <w:sz w:val="48"/>
          <w:szCs w:val="48"/>
          <w:lang w:val="en-IN"/>
        </w:rPr>
      </w:pPr>
      <w:proofErr w:type="spellStart"/>
      <w:r>
        <w:rPr>
          <w:sz w:val="48"/>
          <w:szCs w:val="48"/>
          <w:lang w:val="en-IN"/>
        </w:rPr>
        <w:t>Bst.h</w:t>
      </w:r>
      <w:proofErr w:type="spellEnd"/>
      <w:r>
        <w:rPr>
          <w:sz w:val="48"/>
          <w:szCs w:val="48"/>
          <w:lang w:val="en-IN"/>
        </w:rPr>
        <w:t>:-</w:t>
      </w:r>
    </w:p>
    <w:p w14:paraId="1203517F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#ifndef BSTFUNC_H</w:t>
      </w:r>
    </w:p>
    <w:p w14:paraId="245A29E3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#define BSTFUNC_H</w:t>
      </w:r>
    </w:p>
    <w:p w14:paraId="3205BE82" w14:textId="77777777" w:rsidR="00825085" w:rsidRPr="00825085" w:rsidRDefault="00825085" w:rsidP="00825085">
      <w:pPr>
        <w:rPr>
          <w:sz w:val="48"/>
          <w:szCs w:val="48"/>
          <w:lang w:val="en-IN"/>
        </w:rPr>
      </w:pPr>
    </w:p>
    <w:p w14:paraId="216A6149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// Structure for a Node in BST</w:t>
      </w:r>
    </w:p>
    <w:p w14:paraId="0923021E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struct </w:t>
      </w:r>
      <w:proofErr w:type="spellStart"/>
      <w:r w:rsidRPr="00825085">
        <w:rPr>
          <w:sz w:val="48"/>
          <w:szCs w:val="48"/>
          <w:lang w:val="en-IN"/>
        </w:rPr>
        <w:t>TreeNode</w:t>
      </w:r>
      <w:proofErr w:type="spellEnd"/>
      <w:r w:rsidRPr="00825085">
        <w:rPr>
          <w:sz w:val="48"/>
          <w:szCs w:val="48"/>
          <w:lang w:val="en-IN"/>
        </w:rPr>
        <w:t xml:space="preserve"> {</w:t>
      </w:r>
    </w:p>
    <w:p w14:paraId="1F14EF26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int data;</w:t>
      </w:r>
    </w:p>
    <w:p w14:paraId="01274BC4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struct </w:t>
      </w:r>
      <w:proofErr w:type="spellStart"/>
      <w:r w:rsidRPr="00825085">
        <w:rPr>
          <w:sz w:val="48"/>
          <w:szCs w:val="48"/>
          <w:lang w:val="en-IN"/>
        </w:rPr>
        <w:t>TreeNode</w:t>
      </w:r>
      <w:proofErr w:type="spellEnd"/>
      <w:r w:rsidRPr="00825085">
        <w:rPr>
          <w:sz w:val="48"/>
          <w:szCs w:val="48"/>
          <w:lang w:val="en-IN"/>
        </w:rPr>
        <w:t>* left;</w:t>
      </w:r>
    </w:p>
    <w:p w14:paraId="5B925234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struct </w:t>
      </w:r>
      <w:proofErr w:type="spellStart"/>
      <w:r w:rsidRPr="00825085">
        <w:rPr>
          <w:sz w:val="48"/>
          <w:szCs w:val="48"/>
          <w:lang w:val="en-IN"/>
        </w:rPr>
        <w:t>TreeNode</w:t>
      </w:r>
      <w:proofErr w:type="spellEnd"/>
      <w:r w:rsidRPr="00825085">
        <w:rPr>
          <w:sz w:val="48"/>
          <w:szCs w:val="48"/>
          <w:lang w:val="en-IN"/>
        </w:rPr>
        <w:t>* right;</w:t>
      </w:r>
    </w:p>
    <w:p w14:paraId="176870FB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lastRenderedPageBreak/>
        <w:t>};</w:t>
      </w:r>
    </w:p>
    <w:p w14:paraId="1CC31531" w14:textId="77777777" w:rsidR="00825085" w:rsidRPr="00825085" w:rsidRDefault="00825085" w:rsidP="00825085">
      <w:pPr>
        <w:rPr>
          <w:sz w:val="48"/>
          <w:szCs w:val="48"/>
          <w:lang w:val="en-IN"/>
        </w:rPr>
      </w:pPr>
    </w:p>
    <w:p w14:paraId="0310C1A3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typedef struct </w:t>
      </w:r>
      <w:proofErr w:type="spellStart"/>
      <w:r w:rsidRPr="00825085">
        <w:rPr>
          <w:sz w:val="48"/>
          <w:szCs w:val="48"/>
          <w:lang w:val="en-IN"/>
        </w:rPr>
        <w:t>TreeNode</w:t>
      </w:r>
      <w:proofErr w:type="spellEnd"/>
      <w:r w:rsidRPr="00825085">
        <w:rPr>
          <w:sz w:val="48"/>
          <w:szCs w:val="48"/>
          <w:lang w:val="en-IN"/>
        </w:rPr>
        <w:t xml:space="preserve"> </w:t>
      </w:r>
      <w:proofErr w:type="spellStart"/>
      <w:r w:rsidRPr="00825085">
        <w:rPr>
          <w:sz w:val="48"/>
          <w:szCs w:val="48"/>
          <w:lang w:val="en-IN"/>
        </w:rPr>
        <w:t>TreeNode</w:t>
      </w:r>
      <w:proofErr w:type="spellEnd"/>
      <w:r w:rsidRPr="00825085">
        <w:rPr>
          <w:sz w:val="48"/>
          <w:szCs w:val="48"/>
          <w:lang w:val="en-IN"/>
        </w:rPr>
        <w:t>;</w:t>
      </w:r>
    </w:p>
    <w:p w14:paraId="34E12C9C" w14:textId="77777777" w:rsidR="00825085" w:rsidRPr="00825085" w:rsidRDefault="00825085" w:rsidP="00825085">
      <w:pPr>
        <w:rPr>
          <w:sz w:val="48"/>
          <w:szCs w:val="48"/>
          <w:lang w:val="en-IN"/>
        </w:rPr>
      </w:pPr>
    </w:p>
    <w:p w14:paraId="3D791E76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// Function declarations</w:t>
      </w:r>
    </w:p>
    <w:p w14:paraId="6A9271C7" w14:textId="77777777" w:rsidR="00825085" w:rsidRPr="00825085" w:rsidRDefault="00825085" w:rsidP="00825085">
      <w:pPr>
        <w:rPr>
          <w:sz w:val="48"/>
          <w:szCs w:val="48"/>
          <w:lang w:val="en-IN"/>
        </w:rPr>
      </w:pPr>
      <w:proofErr w:type="spellStart"/>
      <w:r w:rsidRPr="00825085">
        <w:rPr>
          <w:sz w:val="48"/>
          <w:szCs w:val="48"/>
          <w:lang w:val="en-IN"/>
        </w:rPr>
        <w:t>TreeNode</w:t>
      </w:r>
      <w:proofErr w:type="spellEnd"/>
      <w:r w:rsidRPr="00825085">
        <w:rPr>
          <w:sz w:val="48"/>
          <w:szCs w:val="48"/>
          <w:lang w:val="en-IN"/>
        </w:rPr>
        <w:t xml:space="preserve">* </w:t>
      </w:r>
      <w:proofErr w:type="spellStart"/>
      <w:r w:rsidRPr="00825085">
        <w:rPr>
          <w:sz w:val="48"/>
          <w:szCs w:val="48"/>
          <w:lang w:val="en-IN"/>
        </w:rPr>
        <w:t>createNode</w:t>
      </w:r>
      <w:proofErr w:type="spellEnd"/>
      <w:r w:rsidRPr="00825085">
        <w:rPr>
          <w:sz w:val="48"/>
          <w:szCs w:val="48"/>
          <w:lang w:val="en-IN"/>
        </w:rPr>
        <w:t>(int data);</w:t>
      </w:r>
    </w:p>
    <w:p w14:paraId="0F23C220" w14:textId="77777777" w:rsidR="00825085" w:rsidRPr="00825085" w:rsidRDefault="00825085" w:rsidP="00825085">
      <w:pPr>
        <w:rPr>
          <w:sz w:val="48"/>
          <w:szCs w:val="48"/>
          <w:lang w:val="en-IN"/>
        </w:rPr>
      </w:pPr>
      <w:proofErr w:type="spellStart"/>
      <w:r w:rsidRPr="00825085">
        <w:rPr>
          <w:sz w:val="48"/>
          <w:szCs w:val="48"/>
          <w:lang w:val="en-IN"/>
        </w:rPr>
        <w:t>TreeNode</w:t>
      </w:r>
      <w:proofErr w:type="spellEnd"/>
      <w:r w:rsidRPr="00825085">
        <w:rPr>
          <w:sz w:val="48"/>
          <w:szCs w:val="48"/>
          <w:lang w:val="en-IN"/>
        </w:rPr>
        <w:t>* insert(</w:t>
      </w:r>
      <w:proofErr w:type="spellStart"/>
      <w:r w:rsidRPr="00825085">
        <w:rPr>
          <w:sz w:val="48"/>
          <w:szCs w:val="48"/>
          <w:lang w:val="en-IN"/>
        </w:rPr>
        <w:t>TreeNode</w:t>
      </w:r>
      <w:proofErr w:type="spellEnd"/>
      <w:r w:rsidRPr="00825085">
        <w:rPr>
          <w:sz w:val="48"/>
          <w:szCs w:val="48"/>
          <w:lang w:val="en-IN"/>
        </w:rPr>
        <w:t>* root, int data);</w:t>
      </w:r>
    </w:p>
    <w:p w14:paraId="69DB0F81" w14:textId="77777777" w:rsidR="00825085" w:rsidRPr="00825085" w:rsidRDefault="00825085" w:rsidP="00825085">
      <w:pPr>
        <w:rPr>
          <w:sz w:val="48"/>
          <w:szCs w:val="48"/>
          <w:lang w:val="en-IN"/>
        </w:rPr>
      </w:pPr>
      <w:proofErr w:type="spellStart"/>
      <w:r w:rsidRPr="00825085">
        <w:rPr>
          <w:sz w:val="48"/>
          <w:szCs w:val="48"/>
          <w:lang w:val="en-IN"/>
        </w:rPr>
        <w:t>TreeNode</w:t>
      </w:r>
      <w:proofErr w:type="spellEnd"/>
      <w:r w:rsidRPr="00825085">
        <w:rPr>
          <w:sz w:val="48"/>
          <w:szCs w:val="48"/>
          <w:lang w:val="en-IN"/>
        </w:rPr>
        <w:t xml:space="preserve">* </w:t>
      </w:r>
      <w:proofErr w:type="spellStart"/>
      <w:r w:rsidRPr="00825085">
        <w:rPr>
          <w:sz w:val="48"/>
          <w:szCs w:val="48"/>
          <w:lang w:val="en-IN"/>
        </w:rPr>
        <w:t>deleteNode</w:t>
      </w:r>
      <w:proofErr w:type="spellEnd"/>
      <w:r w:rsidRPr="00825085">
        <w:rPr>
          <w:sz w:val="48"/>
          <w:szCs w:val="48"/>
          <w:lang w:val="en-IN"/>
        </w:rPr>
        <w:t>(</w:t>
      </w:r>
      <w:proofErr w:type="spellStart"/>
      <w:r w:rsidRPr="00825085">
        <w:rPr>
          <w:sz w:val="48"/>
          <w:szCs w:val="48"/>
          <w:lang w:val="en-IN"/>
        </w:rPr>
        <w:t>TreeNode</w:t>
      </w:r>
      <w:proofErr w:type="spellEnd"/>
      <w:r w:rsidRPr="00825085">
        <w:rPr>
          <w:sz w:val="48"/>
          <w:szCs w:val="48"/>
          <w:lang w:val="en-IN"/>
        </w:rPr>
        <w:t>* root, int key);</w:t>
      </w:r>
    </w:p>
    <w:p w14:paraId="13EEA574" w14:textId="77777777" w:rsidR="00825085" w:rsidRPr="00825085" w:rsidRDefault="00825085" w:rsidP="00825085">
      <w:pPr>
        <w:rPr>
          <w:sz w:val="48"/>
          <w:szCs w:val="48"/>
          <w:lang w:val="en-IN"/>
        </w:rPr>
      </w:pPr>
      <w:proofErr w:type="spellStart"/>
      <w:r w:rsidRPr="00825085">
        <w:rPr>
          <w:sz w:val="48"/>
          <w:szCs w:val="48"/>
          <w:lang w:val="en-IN"/>
        </w:rPr>
        <w:t>TreeNode</w:t>
      </w:r>
      <w:proofErr w:type="spellEnd"/>
      <w:r w:rsidRPr="00825085">
        <w:rPr>
          <w:sz w:val="48"/>
          <w:szCs w:val="48"/>
          <w:lang w:val="en-IN"/>
        </w:rPr>
        <w:t>* search(</w:t>
      </w:r>
      <w:proofErr w:type="spellStart"/>
      <w:r w:rsidRPr="00825085">
        <w:rPr>
          <w:sz w:val="48"/>
          <w:szCs w:val="48"/>
          <w:lang w:val="en-IN"/>
        </w:rPr>
        <w:t>TreeNode</w:t>
      </w:r>
      <w:proofErr w:type="spellEnd"/>
      <w:r w:rsidRPr="00825085">
        <w:rPr>
          <w:sz w:val="48"/>
          <w:szCs w:val="48"/>
          <w:lang w:val="en-IN"/>
        </w:rPr>
        <w:t>* root, int key);</w:t>
      </w:r>
    </w:p>
    <w:p w14:paraId="454E0199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void </w:t>
      </w:r>
      <w:proofErr w:type="spellStart"/>
      <w:r w:rsidRPr="00825085">
        <w:rPr>
          <w:sz w:val="48"/>
          <w:szCs w:val="48"/>
          <w:lang w:val="en-IN"/>
        </w:rPr>
        <w:t>inorderTraversal</w:t>
      </w:r>
      <w:proofErr w:type="spellEnd"/>
      <w:r w:rsidRPr="00825085">
        <w:rPr>
          <w:sz w:val="48"/>
          <w:szCs w:val="48"/>
          <w:lang w:val="en-IN"/>
        </w:rPr>
        <w:t>(</w:t>
      </w:r>
      <w:proofErr w:type="spellStart"/>
      <w:r w:rsidRPr="00825085">
        <w:rPr>
          <w:sz w:val="48"/>
          <w:szCs w:val="48"/>
          <w:lang w:val="en-IN"/>
        </w:rPr>
        <w:t>TreeNode</w:t>
      </w:r>
      <w:proofErr w:type="spellEnd"/>
      <w:r w:rsidRPr="00825085">
        <w:rPr>
          <w:sz w:val="48"/>
          <w:szCs w:val="48"/>
          <w:lang w:val="en-IN"/>
        </w:rPr>
        <w:t>* root);</w:t>
      </w:r>
    </w:p>
    <w:p w14:paraId="5CA015BC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void </w:t>
      </w:r>
      <w:proofErr w:type="spellStart"/>
      <w:r w:rsidRPr="00825085">
        <w:rPr>
          <w:sz w:val="48"/>
          <w:szCs w:val="48"/>
          <w:lang w:val="en-IN"/>
        </w:rPr>
        <w:t>preorderTraversal</w:t>
      </w:r>
      <w:proofErr w:type="spellEnd"/>
      <w:r w:rsidRPr="00825085">
        <w:rPr>
          <w:sz w:val="48"/>
          <w:szCs w:val="48"/>
          <w:lang w:val="en-IN"/>
        </w:rPr>
        <w:t>(</w:t>
      </w:r>
      <w:proofErr w:type="spellStart"/>
      <w:r w:rsidRPr="00825085">
        <w:rPr>
          <w:sz w:val="48"/>
          <w:szCs w:val="48"/>
          <w:lang w:val="en-IN"/>
        </w:rPr>
        <w:t>TreeNode</w:t>
      </w:r>
      <w:proofErr w:type="spellEnd"/>
      <w:r w:rsidRPr="00825085">
        <w:rPr>
          <w:sz w:val="48"/>
          <w:szCs w:val="48"/>
          <w:lang w:val="en-IN"/>
        </w:rPr>
        <w:t>* root);</w:t>
      </w:r>
    </w:p>
    <w:p w14:paraId="046EAE42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void </w:t>
      </w:r>
      <w:proofErr w:type="spellStart"/>
      <w:r w:rsidRPr="00825085">
        <w:rPr>
          <w:sz w:val="48"/>
          <w:szCs w:val="48"/>
          <w:lang w:val="en-IN"/>
        </w:rPr>
        <w:t>postorderTraversal</w:t>
      </w:r>
      <w:proofErr w:type="spellEnd"/>
      <w:r w:rsidRPr="00825085">
        <w:rPr>
          <w:sz w:val="48"/>
          <w:szCs w:val="48"/>
          <w:lang w:val="en-IN"/>
        </w:rPr>
        <w:t>(</w:t>
      </w:r>
      <w:proofErr w:type="spellStart"/>
      <w:r w:rsidRPr="00825085">
        <w:rPr>
          <w:sz w:val="48"/>
          <w:szCs w:val="48"/>
          <w:lang w:val="en-IN"/>
        </w:rPr>
        <w:t>TreeNode</w:t>
      </w:r>
      <w:proofErr w:type="spellEnd"/>
      <w:r w:rsidRPr="00825085">
        <w:rPr>
          <w:sz w:val="48"/>
          <w:szCs w:val="48"/>
          <w:lang w:val="en-IN"/>
        </w:rPr>
        <w:t>* root);</w:t>
      </w:r>
    </w:p>
    <w:p w14:paraId="251FCF1A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int </w:t>
      </w:r>
      <w:proofErr w:type="spellStart"/>
      <w:r w:rsidRPr="00825085">
        <w:rPr>
          <w:sz w:val="48"/>
          <w:szCs w:val="48"/>
          <w:lang w:val="en-IN"/>
        </w:rPr>
        <w:t>isBST</w:t>
      </w:r>
      <w:proofErr w:type="spellEnd"/>
      <w:r w:rsidRPr="00825085">
        <w:rPr>
          <w:sz w:val="48"/>
          <w:szCs w:val="48"/>
          <w:lang w:val="en-IN"/>
        </w:rPr>
        <w:t>(</w:t>
      </w:r>
      <w:proofErr w:type="spellStart"/>
      <w:r w:rsidRPr="00825085">
        <w:rPr>
          <w:sz w:val="48"/>
          <w:szCs w:val="48"/>
          <w:lang w:val="en-IN"/>
        </w:rPr>
        <w:t>TreeNode</w:t>
      </w:r>
      <w:proofErr w:type="spellEnd"/>
      <w:r w:rsidRPr="00825085">
        <w:rPr>
          <w:sz w:val="48"/>
          <w:szCs w:val="48"/>
          <w:lang w:val="en-IN"/>
        </w:rPr>
        <w:t>* root);</w:t>
      </w:r>
    </w:p>
    <w:p w14:paraId="5058E9F7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int </w:t>
      </w:r>
      <w:proofErr w:type="spellStart"/>
      <w:r w:rsidRPr="00825085">
        <w:rPr>
          <w:sz w:val="48"/>
          <w:szCs w:val="48"/>
          <w:lang w:val="en-IN"/>
        </w:rPr>
        <w:t>findHeight</w:t>
      </w:r>
      <w:proofErr w:type="spellEnd"/>
      <w:r w:rsidRPr="00825085">
        <w:rPr>
          <w:sz w:val="48"/>
          <w:szCs w:val="48"/>
          <w:lang w:val="en-IN"/>
        </w:rPr>
        <w:t>(</w:t>
      </w:r>
      <w:proofErr w:type="spellStart"/>
      <w:r w:rsidRPr="00825085">
        <w:rPr>
          <w:sz w:val="48"/>
          <w:szCs w:val="48"/>
          <w:lang w:val="en-IN"/>
        </w:rPr>
        <w:t>TreeNode</w:t>
      </w:r>
      <w:proofErr w:type="spellEnd"/>
      <w:r w:rsidRPr="00825085">
        <w:rPr>
          <w:sz w:val="48"/>
          <w:szCs w:val="48"/>
          <w:lang w:val="en-IN"/>
        </w:rPr>
        <w:t>* root);</w:t>
      </w:r>
    </w:p>
    <w:p w14:paraId="7E149A8B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void </w:t>
      </w:r>
      <w:proofErr w:type="spellStart"/>
      <w:r w:rsidRPr="00825085">
        <w:rPr>
          <w:sz w:val="48"/>
          <w:szCs w:val="48"/>
          <w:lang w:val="en-IN"/>
        </w:rPr>
        <w:t>findMinMax</w:t>
      </w:r>
      <w:proofErr w:type="spellEnd"/>
      <w:r w:rsidRPr="00825085">
        <w:rPr>
          <w:sz w:val="48"/>
          <w:szCs w:val="48"/>
          <w:lang w:val="en-IN"/>
        </w:rPr>
        <w:t>(</w:t>
      </w:r>
      <w:proofErr w:type="spellStart"/>
      <w:r w:rsidRPr="00825085">
        <w:rPr>
          <w:sz w:val="48"/>
          <w:szCs w:val="48"/>
          <w:lang w:val="en-IN"/>
        </w:rPr>
        <w:t>TreeNode</w:t>
      </w:r>
      <w:proofErr w:type="spellEnd"/>
      <w:r w:rsidRPr="00825085">
        <w:rPr>
          <w:sz w:val="48"/>
          <w:szCs w:val="48"/>
          <w:lang w:val="en-IN"/>
        </w:rPr>
        <w:t>* root, int* min, int* max);</w:t>
      </w:r>
    </w:p>
    <w:p w14:paraId="7779C353" w14:textId="77777777" w:rsidR="00825085" w:rsidRPr="00825085" w:rsidRDefault="00825085" w:rsidP="00825085">
      <w:pPr>
        <w:rPr>
          <w:sz w:val="48"/>
          <w:szCs w:val="48"/>
          <w:lang w:val="en-IN"/>
        </w:rPr>
      </w:pPr>
    </w:p>
    <w:p w14:paraId="1FC7FE8E" w14:textId="154738AC" w:rsid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#endif /* BSTFUNC_H */</w:t>
      </w:r>
    </w:p>
    <w:p w14:paraId="40788FA0" w14:textId="77777777" w:rsidR="00825085" w:rsidRDefault="00825085" w:rsidP="00825085">
      <w:pPr>
        <w:rPr>
          <w:sz w:val="48"/>
          <w:szCs w:val="48"/>
          <w:lang w:val="en-IN"/>
        </w:rPr>
      </w:pPr>
    </w:p>
    <w:p w14:paraId="3E4298DF" w14:textId="77777777" w:rsidR="00825085" w:rsidRDefault="00825085" w:rsidP="00825085">
      <w:pPr>
        <w:rPr>
          <w:sz w:val="48"/>
          <w:szCs w:val="48"/>
          <w:lang w:val="en-IN"/>
        </w:rPr>
      </w:pPr>
    </w:p>
    <w:p w14:paraId="4C8D14C4" w14:textId="77777777" w:rsidR="00825085" w:rsidRDefault="00825085" w:rsidP="00825085">
      <w:pPr>
        <w:rPr>
          <w:sz w:val="48"/>
          <w:szCs w:val="48"/>
          <w:lang w:val="en-IN"/>
        </w:rPr>
      </w:pPr>
    </w:p>
    <w:p w14:paraId="6BA62933" w14:textId="6B47FFBA" w:rsidR="00825085" w:rsidRDefault="00825085" w:rsidP="00825085">
      <w:pPr>
        <w:rPr>
          <w:sz w:val="48"/>
          <w:szCs w:val="48"/>
          <w:lang w:val="en-IN"/>
        </w:rPr>
      </w:pPr>
      <w:proofErr w:type="spellStart"/>
      <w:r>
        <w:rPr>
          <w:sz w:val="48"/>
          <w:szCs w:val="48"/>
          <w:lang w:val="en-IN"/>
        </w:rPr>
        <w:lastRenderedPageBreak/>
        <w:t>Bst.c</w:t>
      </w:r>
      <w:proofErr w:type="spellEnd"/>
      <w:r>
        <w:rPr>
          <w:sz w:val="48"/>
          <w:szCs w:val="48"/>
          <w:lang w:val="en-IN"/>
        </w:rPr>
        <w:t>:-</w:t>
      </w:r>
    </w:p>
    <w:p w14:paraId="65AEB738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#include "</w:t>
      </w:r>
      <w:proofErr w:type="spellStart"/>
      <w:r w:rsidRPr="00825085">
        <w:rPr>
          <w:sz w:val="48"/>
          <w:szCs w:val="48"/>
          <w:lang w:val="en-IN"/>
        </w:rPr>
        <w:t>bstfunc.h</w:t>
      </w:r>
      <w:proofErr w:type="spellEnd"/>
      <w:r w:rsidRPr="00825085">
        <w:rPr>
          <w:sz w:val="48"/>
          <w:szCs w:val="48"/>
          <w:lang w:val="en-IN"/>
        </w:rPr>
        <w:t>"</w:t>
      </w:r>
    </w:p>
    <w:p w14:paraId="7AB7D61A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#include &lt;</w:t>
      </w:r>
      <w:proofErr w:type="spellStart"/>
      <w:r w:rsidRPr="00825085">
        <w:rPr>
          <w:sz w:val="48"/>
          <w:szCs w:val="48"/>
          <w:lang w:val="en-IN"/>
        </w:rPr>
        <w:t>stdio.h</w:t>
      </w:r>
      <w:proofErr w:type="spellEnd"/>
      <w:r w:rsidRPr="00825085">
        <w:rPr>
          <w:sz w:val="48"/>
          <w:szCs w:val="48"/>
          <w:lang w:val="en-IN"/>
        </w:rPr>
        <w:t>&gt;</w:t>
      </w:r>
    </w:p>
    <w:p w14:paraId="799D9FD3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#include &lt;</w:t>
      </w:r>
      <w:proofErr w:type="spellStart"/>
      <w:r w:rsidRPr="00825085">
        <w:rPr>
          <w:sz w:val="48"/>
          <w:szCs w:val="48"/>
          <w:lang w:val="en-IN"/>
        </w:rPr>
        <w:t>stdlib.h</w:t>
      </w:r>
      <w:proofErr w:type="spellEnd"/>
      <w:r w:rsidRPr="00825085">
        <w:rPr>
          <w:sz w:val="48"/>
          <w:szCs w:val="48"/>
          <w:lang w:val="en-IN"/>
        </w:rPr>
        <w:t>&gt;</w:t>
      </w:r>
    </w:p>
    <w:p w14:paraId="2F094F93" w14:textId="77777777" w:rsidR="00825085" w:rsidRPr="00825085" w:rsidRDefault="00825085" w:rsidP="00825085">
      <w:pPr>
        <w:rPr>
          <w:sz w:val="48"/>
          <w:szCs w:val="48"/>
          <w:lang w:val="en-IN"/>
        </w:rPr>
      </w:pPr>
    </w:p>
    <w:p w14:paraId="133E7FDD" w14:textId="77777777" w:rsidR="00825085" w:rsidRPr="00825085" w:rsidRDefault="00825085" w:rsidP="00825085">
      <w:pPr>
        <w:rPr>
          <w:sz w:val="48"/>
          <w:szCs w:val="48"/>
          <w:lang w:val="en-IN"/>
        </w:rPr>
      </w:pPr>
      <w:proofErr w:type="spellStart"/>
      <w:r w:rsidRPr="00825085">
        <w:rPr>
          <w:sz w:val="48"/>
          <w:szCs w:val="48"/>
          <w:lang w:val="en-IN"/>
        </w:rPr>
        <w:t>TreeNode</w:t>
      </w:r>
      <w:proofErr w:type="spellEnd"/>
      <w:r w:rsidRPr="00825085">
        <w:rPr>
          <w:sz w:val="48"/>
          <w:szCs w:val="48"/>
          <w:lang w:val="en-IN"/>
        </w:rPr>
        <w:t xml:space="preserve">* </w:t>
      </w:r>
      <w:proofErr w:type="spellStart"/>
      <w:r w:rsidRPr="00825085">
        <w:rPr>
          <w:sz w:val="48"/>
          <w:szCs w:val="48"/>
          <w:lang w:val="en-IN"/>
        </w:rPr>
        <w:t>createNode</w:t>
      </w:r>
      <w:proofErr w:type="spellEnd"/>
      <w:r w:rsidRPr="00825085">
        <w:rPr>
          <w:sz w:val="48"/>
          <w:szCs w:val="48"/>
          <w:lang w:val="en-IN"/>
        </w:rPr>
        <w:t>(int data) {</w:t>
      </w:r>
    </w:p>
    <w:p w14:paraId="5FBC035F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</w:t>
      </w:r>
      <w:proofErr w:type="spellStart"/>
      <w:r w:rsidRPr="00825085">
        <w:rPr>
          <w:sz w:val="48"/>
          <w:szCs w:val="48"/>
          <w:lang w:val="en-IN"/>
        </w:rPr>
        <w:t>TreeNode</w:t>
      </w:r>
      <w:proofErr w:type="spellEnd"/>
      <w:r w:rsidRPr="00825085">
        <w:rPr>
          <w:sz w:val="48"/>
          <w:szCs w:val="48"/>
          <w:lang w:val="en-IN"/>
        </w:rPr>
        <w:t xml:space="preserve">* </w:t>
      </w:r>
      <w:proofErr w:type="spellStart"/>
      <w:r w:rsidRPr="00825085">
        <w:rPr>
          <w:sz w:val="48"/>
          <w:szCs w:val="48"/>
          <w:lang w:val="en-IN"/>
        </w:rPr>
        <w:t>newNode</w:t>
      </w:r>
      <w:proofErr w:type="spellEnd"/>
      <w:r w:rsidRPr="00825085">
        <w:rPr>
          <w:sz w:val="48"/>
          <w:szCs w:val="48"/>
          <w:lang w:val="en-IN"/>
        </w:rPr>
        <w:t xml:space="preserve"> = (</w:t>
      </w:r>
      <w:proofErr w:type="spellStart"/>
      <w:r w:rsidRPr="00825085">
        <w:rPr>
          <w:sz w:val="48"/>
          <w:szCs w:val="48"/>
          <w:lang w:val="en-IN"/>
        </w:rPr>
        <w:t>TreeNode</w:t>
      </w:r>
      <w:proofErr w:type="spellEnd"/>
      <w:r w:rsidRPr="00825085">
        <w:rPr>
          <w:sz w:val="48"/>
          <w:szCs w:val="48"/>
          <w:lang w:val="en-IN"/>
        </w:rPr>
        <w:t>*)malloc(</w:t>
      </w:r>
      <w:proofErr w:type="spellStart"/>
      <w:r w:rsidRPr="00825085">
        <w:rPr>
          <w:sz w:val="48"/>
          <w:szCs w:val="48"/>
          <w:lang w:val="en-IN"/>
        </w:rPr>
        <w:t>sizeof</w:t>
      </w:r>
      <w:proofErr w:type="spellEnd"/>
      <w:r w:rsidRPr="00825085">
        <w:rPr>
          <w:sz w:val="48"/>
          <w:szCs w:val="48"/>
          <w:lang w:val="en-IN"/>
        </w:rPr>
        <w:t>(</w:t>
      </w:r>
      <w:proofErr w:type="spellStart"/>
      <w:r w:rsidRPr="00825085">
        <w:rPr>
          <w:sz w:val="48"/>
          <w:szCs w:val="48"/>
          <w:lang w:val="en-IN"/>
        </w:rPr>
        <w:t>TreeNode</w:t>
      </w:r>
      <w:proofErr w:type="spellEnd"/>
      <w:r w:rsidRPr="00825085">
        <w:rPr>
          <w:sz w:val="48"/>
          <w:szCs w:val="48"/>
          <w:lang w:val="en-IN"/>
        </w:rPr>
        <w:t>));</w:t>
      </w:r>
    </w:p>
    <w:p w14:paraId="4ADA354B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if (</w:t>
      </w:r>
      <w:proofErr w:type="spellStart"/>
      <w:r w:rsidRPr="00825085">
        <w:rPr>
          <w:sz w:val="48"/>
          <w:szCs w:val="48"/>
          <w:lang w:val="en-IN"/>
        </w:rPr>
        <w:t>newNode</w:t>
      </w:r>
      <w:proofErr w:type="spellEnd"/>
      <w:r w:rsidRPr="00825085">
        <w:rPr>
          <w:sz w:val="48"/>
          <w:szCs w:val="48"/>
          <w:lang w:val="en-IN"/>
        </w:rPr>
        <w:t xml:space="preserve"> == NULL) {</w:t>
      </w:r>
    </w:p>
    <w:p w14:paraId="303B59A9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    </w:t>
      </w:r>
      <w:proofErr w:type="spellStart"/>
      <w:r w:rsidRPr="00825085">
        <w:rPr>
          <w:sz w:val="48"/>
          <w:szCs w:val="48"/>
          <w:lang w:val="en-IN"/>
        </w:rPr>
        <w:t>printf</w:t>
      </w:r>
      <w:proofErr w:type="spellEnd"/>
      <w:r w:rsidRPr="00825085">
        <w:rPr>
          <w:sz w:val="48"/>
          <w:szCs w:val="48"/>
          <w:lang w:val="en-IN"/>
        </w:rPr>
        <w:t>("Memory allocation failed.\n");</w:t>
      </w:r>
    </w:p>
    <w:p w14:paraId="6FEB72F2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    exit(EXIT_FAILURE);</w:t>
      </w:r>
    </w:p>
    <w:p w14:paraId="36A5A3DA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}</w:t>
      </w:r>
    </w:p>
    <w:p w14:paraId="0B8BB871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</w:t>
      </w:r>
      <w:proofErr w:type="spellStart"/>
      <w:r w:rsidRPr="00825085">
        <w:rPr>
          <w:sz w:val="48"/>
          <w:szCs w:val="48"/>
          <w:lang w:val="en-IN"/>
        </w:rPr>
        <w:t>newNode</w:t>
      </w:r>
      <w:proofErr w:type="spellEnd"/>
      <w:r w:rsidRPr="00825085">
        <w:rPr>
          <w:sz w:val="48"/>
          <w:szCs w:val="48"/>
          <w:lang w:val="en-IN"/>
        </w:rPr>
        <w:t>-&gt;data = data;</w:t>
      </w:r>
    </w:p>
    <w:p w14:paraId="0A2F7D27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</w:t>
      </w:r>
      <w:proofErr w:type="spellStart"/>
      <w:r w:rsidRPr="00825085">
        <w:rPr>
          <w:sz w:val="48"/>
          <w:szCs w:val="48"/>
          <w:lang w:val="en-IN"/>
        </w:rPr>
        <w:t>newNode</w:t>
      </w:r>
      <w:proofErr w:type="spellEnd"/>
      <w:r w:rsidRPr="00825085">
        <w:rPr>
          <w:sz w:val="48"/>
          <w:szCs w:val="48"/>
          <w:lang w:val="en-IN"/>
        </w:rPr>
        <w:t>-&gt;left = NULL;</w:t>
      </w:r>
    </w:p>
    <w:p w14:paraId="5AE0FA30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</w:t>
      </w:r>
      <w:proofErr w:type="spellStart"/>
      <w:r w:rsidRPr="00825085">
        <w:rPr>
          <w:sz w:val="48"/>
          <w:szCs w:val="48"/>
          <w:lang w:val="en-IN"/>
        </w:rPr>
        <w:t>newNode</w:t>
      </w:r>
      <w:proofErr w:type="spellEnd"/>
      <w:r w:rsidRPr="00825085">
        <w:rPr>
          <w:sz w:val="48"/>
          <w:szCs w:val="48"/>
          <w:lang w:val="en-IN"/>
        </w:rPr>
        <w:t>-&gt;right = NULL;</w:t>
      </w:r>
    </w:p>
    <w:p w14:paraId="03EAE60C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return </w:t>
      </w:r>
      <w:proofErr w:type="spellStart"/>
      <w:r w:rsidRPr="00825085">
        <w:rPr>
          <w:sz w:val="48"/>
          <w:szCs w:val="48"/>
          <w:lang w:val="en-IN"/>
        </w:rPr>
        <w:t>newNode</w:t>
      </w:r>
      <w:proofErr w:type="spellEnd"/>
      <w:r w:rsidRPr="00825085">
        <w:rPr>
          <w:sz w:val="48"/>
          <w:szCs w:val="48"/>
          <w:lang w:val="en-IN"/>
        </w:rPr>
        <w:t>;</w:t>
      </w:r>
    </w:p>
    <w:p w14:paraId="65880F55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}</w:t>
      </w:r>
    </w:p>
    <w:p w14:paraId="2FC119D4" w14:textId="77777777" w:rsidR="00825085" w:rsidRPr="00825085" w:rsidRDefault="00825085" w:rsidP="00825085">
      <w:pPr>
        <w:rPr>
          <w:sz w:val="48"/>
          <w:szCs w:val="48"/>
          <w:lang w:val="en-IN"/>
        </w:rPr>
      </w:pPr>
    </w:p>
    <w:p w14:paraId="1E08ADB7" w14:textId="77777777" w:rsidR="00825085" w:rsidRPr="00825085" w:rsidRDefault="00825085" w:rsidP="00825085">
      <w:pPr>
        <w:rPr>
          <w:sz w:val="48"/>
          <w:szCs w:val="48"/>
          <w:lang w:val="en-IN"/>
        </w:rPr>
      </w:pPr>
      <w:proofErr w:type="spellStart"/>
      <w:r w:rsidRPr="00825085">
        <w:rPr>
          <w:sz w:val="48"/>
          <w:szCs w:val="48"/>
          <w:lang w:val="en-IN"/>
        </w:rPr>
        <w:t>TreeNode</w:t>
      </w:r>
      <w:proofErr w:type="spellEnd"/>
      <w:r w:rsidRPr="00825085">
        <w:rPr>
          <w:sz w:val="48"/>
          <w:szCs w:val="48"/>
          <w:lang w:val="en-IN"/>
        </w:rPr>
        <w:t>* insert(</w:t>
      </w:r>
      <w:proofErr w:type="spellStart"/>
      <w:r w:rsidRPr="00825085">
        <w:rPr>
          <w:sz w:val="48"/>
          <w:szCs w:val="48"/>
          <w:lang w:val="en-IN"/>
        </w:rPr>
        <w:t>TreeNode</w:t>
      </w:r>
      <w:proofErr w:type="spellEnd"/>
      <w:r w:rsidRPr="00825085">
        <w:rPr>
          <w:sz w:val="48"/>
          <w:szCs w:val="48"/>
          <w:lang w:val="en-IN"/>
        </w:rPr>
        <w:t>* root, int data) {</w:t>
      </w:r>
    </w:p>
    <w:p w14:paraId="4DFCF4D6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if (root == NULL)</w:t>
      </w:r>
    </w:p>
    <w:p w14:paraId="7C4987C9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    return </w:t>
      </w:r>
      <w:proofErr w:type="spellStart"/>
      <w:r w:rsidRPr="00825085">
        <w:rPr>
          <w:sz w:val="48"/>
          <w:szCs w:val="48"/>
          <w:lang w:val="en-IN"/>
        </w:rPr>
        <w:t>createNode</w:t>
      </w:r>
      <w:proofErr w:type="spellEnd"/>
      <w:r w:rsidRPr="00825085">
        <w:rPr>
          <w:sz w:val="48"/>
          <w:szCs w:val="48"/>
          <w:lang w:val="en-IN"/>
        </w:rPr>
        <w:t>(data);</w:t>
      </w:r>
    </w:p>
    <w:p w14:paraId="2BEB2641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if (data &lt; root-&gt;data)</w:t>
      </w:r>
    </w:p>
    <w:p w14:paraId="77274561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lastRenderedPageBreak/>
        <w:t xml:space="preserve">        root-&gt;left = insert(root-&gt;left, data);</w:t>
      </w:r>
    </w:p>
    <w:p w14:paraId="389D9C2A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else if (data &gt; root-&gt;data)</w:t>
      </w:r>
    </w:p>
    <w:p w14:paraId="117CCFE7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    root-&gt;right = insert(root-&gt;right, data);</w:t>
      </w:r>
    </w:p>
    <w:p w14:paraId="7C407FD2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return root;</w:t>
      </w:r>
    </w:p>
    <w:p w14:paraId="51749040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}</w:t>
      </w:r>
    </w:p>
    <w:p w14:paraId="7FCED5EA" w14:textId="77777777" w:rsidR="00825085" w:rsidRPr="00825085" w:rsidRDefault="00825085" w:rsidP="00825085">
      <w:pPr>
        <w:rPr>
          <w:sz w:val="48"/>
          <w:szCs w:val="48"/>
          <w:lang w:val="en-IN"/>
        </w:rPr>
      </w:pPr>
    </w:p>
    <w:p w14:paraId="3CF17D13" w14:textId="77777777" w:rsidR="00825085" w:rsidRPr="00825085" w:rsidRDefault="00825085" w:rsidP="00825085">
      <w:pPr>
        <w:rPr>
          <w:sz w:val="48"/>
          <w:szCs w:val="48"/>
          <w:lang w:val="en-IN"/>
        </w:rPr>
      </w:pPr>
      <w:proofErr w:type="spellStart"/>
      <w:r w:rsidRPr="00825085">
        <w:rPr>
          <w:sz w:val="48"/>
          <w:szCs w:val="48"/>
          <w:lang w:val="en-IN"/>
        </w:rPr>
        <w:t>TreeNode</w:t>
      </w:r>
      <w:proofErr w:type="spellEnd"/>
      <w:r w:rsidRPr="00825085">
        <w:rPr>
          <w:sz w:val="48"/>
          <w:szCs w:val="48"/>
          <w:lang w:val="en-IN"/>
        </w:rPr>
        <w:t xml:space="preserve">* </w:t>
      </w:r>
      <w:proofErr w:type="spellStart"/>
      <w:r w:rsidRPr="00825085">
        <w:rPr>
          <w:sz w:val="48"/>
          <w:szCs w:val="48"/>
          <w:lang w:val="en-IN"/>
        </w:rPr>
        <w:t>minValueNode</w:t>
      </w:r>
      <w:proofErr w:type="spellEnd"/>
      <w:r w:rsidRPr="00825085">
        <w:rPr>
          <w:sz w:val="48"/>
          <w:szCs w:val="48"/>
          <w:lang w:val="en-IN"/>
        </w:rPr>
        <w:t>(</w:t>
      </w:r>
      <w:proofErr w:type="spellStart"/>
      <w:r w:rsidRPr="00825085">
        <w:rPr>
          <w:sz w:val="48"/>
          <w:szCs w:val="48"/>
          <w:lang w:val="en-IN"/>
        </w:rPr>
        <w:t>TreeNode</w:t>
      </w:r>
      <w:proofErr w:type="spellEnd"/>
      <w:r w:rsidRPr="00825085">
        <w:rPr>
          <w:sz w:val="48"/>
          <w:szCs w:val="48"/>
          <w:lang w:val="en-IN"/>
        </w:rPr>
        <w:t>* node) {</w:t>
      </w:r>
    </w:p>
    <w:p w14:paraId="1758208A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</w:t>
      </w:r>
      <w:proofErr w:type="spellStart"/>
      <w:r w:rsidRPr="00825085">
        <w:rPr>
          <w:sz w:val="48"/>
          <w:szCs w:val="48"/>
          <w:lang w:val="en-IN"/>
        </w:rPr>
        <w:t>TreeNode</w:t>
      </w:r>
      <w:proofErr w:type="spellEnd"/>
      <w:r w:rsidRPr="00825085">
        <w:rPr>
          <w:sz w:val="48"/>
          <w:szCs w:val="48"/>
          <w:lang w:val="en-IN"/>
        </w:rPr>
        <w:t>* current = node;</w:t>
      </w:r>
    </w:p>
    <w:p w14:paraId="2AE5116C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while (current &amp;&amp; current-&gt;left != NULL)</w:t>
      </w:r>
    </w:p>
    <w:p w14:paraId="30DA140F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    current = current-&gt;left;</w:t>
      </w:r>
    </w:p>
    <w:p w14:paraId="3940434A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return current;</w:t>
      </w:r>
    </w:p>
    <w:p w14:paraId="71623E6E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}</w:t>
      </w:r>
    </w:p>
    <w:p w14:paraId="6101E5EA" w14:textId="77777777" w:rsidR="00825085" w:rsidRPr="00825085" w:rsidRDefault="00825085" w:rsidP="00825085">
      <w:pPr>
        <w:rPr>
          <w:sz w:val="48"/>
          <w:szCs w:val="48"/>
          <w:lang w:val="en-IN"/>
        </w:rPr>
      </w:pPr>
    </w:p>
    <w:p w14:paraId="20DE27D6" w14:textId="77777777" w:rsidR="00825085" w:rsidRPr="00825085" w:rsidRDefault="00825085" w:rsidP="00825085">
      <w:pPr>
        <w:rPr>
          <w:sz w:val="48"/>
          <w:szCs w:val="48"/>
          <w:lang w:val="en-IN"/>
        </w:rPr>
      </w:pPr>
      <w:proofErr w:type="spellStart"/>
      <w:r w:rsidRPr="00825085">
        <w:rPr>
          <w:sz w:val="48"/>
          <w:szCs w:val="48"/>
          <w:lang w:val="en-IN"/>
        </w:rPr>
        <w:t>TreeNode</w:t>
      </w:r>
      <w:proofErr w:type="spellEnd"/>
      <w:r w:rsidRPr="00825085">
        <w:rPr>
          <w:sz w:val="48"/>
          <w:szCs w:val="48"/>
          <w:lang w:val="en-IN"/>
        </w:rPr>
        <w:t xml:space="preserve">* </w:t>
      </w:r>
      <w:proofErr w:type="spellStart"/>
      <w:r w:rsidRPr="00825085">
        <w:rPr>
          <w:sz w:val="48"/>
          <w:szCs w:val="48"/>
          <w:lang w:val="en-IN"/>
        </w:rPr>
        <w:t>deleteNode</w:t>
      </w:r>
      <w:proofErr w:type="spellEnd"/>
      <w:r w:rsidRPr="00825085">
        <w:rPr>
          <w:sz w:val="48"/>
          <w:szCs w:val="48"/>
          <w:lang w:val="en-IN"/>
        </w:rPr>
        <w:t>(</w:t>
      </w:r>
      <w:proofErr w:type="spellStart"/>
      <w:r w:rsidRPr="00825085">
        <w:rPr>
          <w:sz w:val="48"/>
          <w:szCs w:val="48"/>
          <w:lang w:val="en-IN"/>
        </w:rPr>
        <w:t>TreeNode</w:t>
      </w:r>
      <w:proofErr w:type="spellEnd"/>
      <w:r w:rsidRPr="00825085">
        <w:rPr>
          <w:sz w:val="48"/>
          <w:szCs w:val="48"/>
          <w:lang w:val="en-IN"/>
        </w:rPr>
        <w:t>* root, int key) {</w:t>
      </w:r>
    </w:p>
    <w:p w14:paraId="05AB10D1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if (root == NULL)</w:t>
      </w:r>
    </w:p>
    <w:p w14:paraId="0EB0CDC3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    return root;</w:t>
      </w:r>
    </w:p>
    <w:p w14:paraId="2FD26F48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if (key &lt; root-&gt;data)</w:t>
      </w:r>
    </w:p>
    <w:p w14:paraId="3703F4E6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    root-&gt;left = </w:t>
      </w:r>
      <w:proofErr w:type="spellStart"/>
      <w:r w:rsidRPr="00825085">
        <w:rPr>
          <w:sz w:val="48"/>
          <w:szCs w:val="48"/>
          <w:lang w:val="en-IN"/>
        </w:rPr>
        <w:t>deleteNode</w:t>
      </w:r>
      <w:proofErr w:type="spellEnd"/>
      <w:r w:rsidRPr="00825085">
        <w:rPr>
          <w:sz w:val="48"/>
          <w:szCs w:val="48"/>
          <w:lang w:val="en-IN"/>
        </w:rPr>
        <w:t>(root-&gt;left, key);</w:t>
      </w:r>
    </w:p>
    <w:p w14:paraId="2DD6E9EE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else if (key &gt; root-&gt;data)</w:t>
      </w:r>
    </w:p>
    <w:p w14:paraId="28D92927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    root-&gt;right = </w:t>
      </w:r>
      <w:proofErr w:type="spellStart"/>
      <w:r w:rsidRPr="00825085">
        <w:rPr>
          <w:sz w:val="48"/>
          <w:szCs w:val="48"/>
          <w:lang w:val="en-IN"/>
        </w:rPr>
        <w:t>deleteNode</w:t>
      </w:r>
      <w:proofErr w:type="spellEnd"/>
      <w:r w:rsidRPr="00825085">
        <w:rPr>
          <w:sz w:val="48"/>
          <w:szCs w:val="48"/>
          <w:lang w:val="en-IN"/>
        </w:rPr>
        <w:t>(root-&gt;right, key);</w:t>
      </w:r>
    </w:p>
    <w:p w14:paraId="2E0C80E8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else {</w:t>
      </w:r>
    </w:p>
    <w:p w14:paraId="30B9FF8D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lastRenderedPageBreak/>
        <w:t xml:space="preserve">        if (root-&gt;left == NULL) {</w:t>
      </w:r>
    </w:p>
    <w:p w14:paraId="6A8D91B2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        </w:t>
      </w:r>
      <w:proofErr w:type="spellStart"/>
      <w:r w:rsidRPr="00825085">
        <w:rPr>
          <w:sz w:val="48"/>
          <w:szCs w:val="48"/>
          <w:lang w:val="en-IN"/>
        </w:rPr>
        <w:t>TreeNode</w:t>
      </w:r>
      <w:proofErr w:type="spellEnd"/>
      <w:r w:rsidRPr="00825085">
        <w:rPr>
          <w:sz w:val="48"/>
          <w:szCs w:val="48"/>
          <w:lang w:val="en-IN"/>
        </w:rPr>
        <w:t>* temp = root-&gt;right;</w:t>
      </w:r>
    </w:p>
    <w:p w14:paraId="541B52D2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        free(root);</w:t>
      </w:r>
    </w:p>
    <w:p w14:paraId="3745377A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        return temp;</w:t>
      </w:r>
    </w:p>
    <w:p w14:paraId="756E2074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    }</w:t>
      </w:r>
    </w:p>
    <w:p w14:paraId="1CDFF9E1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    else if (root-&gt;right == NULL) {</w:t>
      </w:r>
    </w:p>
    <w:p w14:paraId="5781EA67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        </w:t>
      </w:r>
      <w:proofErr w:type="spellStart"/>
      <w:r w:rsidRPr="00825085">
        <w:rPr>
          <w:sz w:val="48"/>
          <w:szCs w:val="48"/>
          <w:lang w:val="en-IN"/>
        </w:rPr>
        <w:t>TreeNode</w:t>
      </w:r>
      <w:proofErr w:type="spellEnd"/>
      <w:r w:rsidRPr="00825085">
        <w:rPr>
          <w:sz w:val="48"/>
          <w:szCs w:val="48"/>
          <w:lang w:val="en-IN"/>
        </w:rPr>
        <w:t>* temp = root-&gt;left;</w:t>
      </w:r>
    </w:p>
    <w:p w14:paraId="2E0A5E11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        free(root);</w:t>
      </w:r>
    </w:p>
    <w:p w14:paraId="5EC77430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        return temp;</w:t>
      </w:r>
    </w:p>
    <w:p w14:paraId="24C13041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    }</w:t>
      </w:r>
    </w:p>
    <w:p w14:paraId="2264E6C9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    </w:t>
      </w:r>
      <w:proofErr w:type="spellStart"/>
      <w:r w:rsidRPr="00825085">
        <w:rPr>
          <w:sz w:val="48"/>
          <w:szCs w:val="48"/>
          <w:lang w:val="en-IN"/>
        </w:rPr>
        <w:t>TreeNode</w:t>
      </w:r>
      <w:proofErr w:type="spellEnd"/>
      <w:r w:rsidRPr="00825085">
        <w:rPr>
          <w:sz w:val="48"/>
          <w:szCs w:val="48"/>
          <w:lang w:val="en-IN"/>
        </w:rPr>
        <w:t xml:space="preserve">* temp = </w:t>
      </w:r>
      <w:proofErr w:type="spellStart"/>
      <w:r w:rsidRPr="00825085">
        <w:rPr>
          <w:sz w:val="48"/>
          <w:szCs w:val="48"/>
          <w:lang w:val="en-IN"/>
        </w:rPr>
        <w:t>minValueNode</w:t>
      </w:r>
      <w:proofErr w:type="spellEnd"/>
      <w:r w:rsidRPr="00825085">
        <w:rPr>
          <w:sz w:val="48"/>
          <w:szCs w:val="48"/>
          <w:lang w:val="en-IN"/>
        </w:rPr>
        <w:t>(root-&gt;right);</w:t>
      </w:r>
    </w:p>
    <w:p w14:paraId="13F67734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    root-&gt;data = temp-&gt;data;</w:t>
      </w:r>
    </w:p>
    <w:p w14:paraId="7147B29F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    root-&gt;right = </w:t>
      </w:r>
      <w:proofErr w:type="spellStart"/>
      <w:r w:rsidRPr="00825085">
        <w:rPr>
          <w:sz w:val="48"/>
          <w:szCs w:val="48"/>
          <w:lang w:val="en-IN"/>
        </w:rPr>
        <w:t>deleteNode</w:t>
      </w:r>
      <w:proofErr w:type="spellEnd"/>
      <w:r w:rsidRPr="00825085">
        <w:rPr>
          <w:sz w:val="48"/>
          <w:szCs w:val="48"/>
          <w:lang w:val="en-IN"/>
        </w:rPr>
        <w:t>(root-&gt;right, temp-&gt;data);</w:t>
      </w:r>
    </w:p>
    <w:p w14:paraId="669C6875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}</w:t>
      </w:r>
    </w:p>
    <w:p w14:paraId="19604386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return root;</w:t>
      </w:r>
    </w:p>
    <w:p w14:paraId="1D0B1831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}</w:t>
      </w:r>
    </w:p>
    <w:p w14:paraId="4DABBF3B" w14:textId="77777777" w:rsidR="00825085" w:rsidRPr="00825085" w:rsidRDefault="00825085" w:rsidP="00825085">
      <w:pPr>
        <w:rPr>
          <w:sz w:val="48"/>
          <w:szCs w:val="48"/>
          <w:lang w:val="en-IN"/>
        </w:rPr>
      </w:pPr>
    </w:p>
    <w:p w14:paraId="50D41373" w14:textId="77777777" w:rsidR="00825085" w:rsidRPr="00825085" w:rsidRDefault="00825085" w:rsidP="00825085">
      <w:pPr>
        <w:rPr>
          <w:sz w:val="48"/>
          <w:szCs w:val="48"/>
          <w:lang w:val="en-IN"/>
        </w:rPr>
      </w:pPr>
      <w:proofErr w:type="spellStart"/>
      <w:r w:rsidRPr="00825085">
        <w:rPr>
          <w:sz w:val="48"/>
          <w:szCs w:val="48"/>
          <w:lang w:val="en-IN"/>
        </w:rPr>
        <w:t>TreeNode</w:t>
      </w:r>
      <w:proofErr w:type="spellEnd"/>
      <w:r w:rsidRPr="00825085">
        <w:rPr>
          <w:sz w:val="48"/>
          <w:szCs w:val="48"/>
          <w:lang w:val="en-IN"/>
        </w:rPr>
        <w:t>* search(</w:t>
      </w:r>
      <w:proofErr w:type="spellStart"/>
      <w:r w:rsidRPr="00825085">
        <w:rPr>
          <w:sz w:val="48"/>
          <w:szCs w:val="48"/>
          <w:lang w:val="en-IN"/>
        </w:rPr>
        <w:t>TreeNode</w:t>
      </w:r>
      <w:proofErr w:type="spellEnd"/>
      <w:r w:rsidRPr="00825085">
        <w:rPr>
          <w:sz w:val="48"/>
          <w:szCs w:val="48"/>
          <w:lang w:val="en-IN"/>
        </w:rPr>
        <w:t>* root, int key) {</w:t>
      </w:r>
    </w:p>
    <w:p w14:paraId="72FAF485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if (root == NULL || root-&gt;data == key)</w:t>
      </w:r>
    </w:p>
    <w:p w14:paraId="2083990A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    return root;</w:t>
      </w:r>
    </w:p>
    <w:p w14:paraId="7392DEE2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lastRenderedPageBreak/>
        <w:t xml:space="preserve">    if (root-&gt;data &lt; key)</w:t>
      </w:r>
    </w:p>
    <w:p w14:paraId="647D8487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    return search(root-&gt;right, key);</w:t>
      </w:r>
    </w:p>
    <w:p w14:paraId="3E5215C5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return search(root-&gt;left, key);</w:t>
      </w:r>
    </w:p>
    <w:p w14:paraId="6E1A0187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}</w:t>
      </w:r>
    </w:p>
    <w:p w14:paraId="76B98583" w14:textId="77777777" w:rsidR="00825085" w:rsidRPr="00825085" w:rsidRDefault="00825085" w:rsidP="00825085">
      <w:pPr>
        <w:rPr>
          <w:sz w:val="48"/>
          <w:szCs w:val="48"/>
          <w:lang w:val="en-IN"/>
        </w:rPr>
      </w:pPr>
    </w:p>
    <w:p w14:paraId="4643DAF7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void </w:t>
      </w:r>
      <w:proofErr w:type="spellStart"/>
      <w:r w:rsidRPr="00825085">
        <w:rPr>
          <w:sz w:val="48"/>
          <w:szCs w:val="48"/>
          <w:lang w:val="en-IN"/>
        </w:rPr>
        <w:t>inorderTraversal</w:t>
      </w:r>
      <w:proofErr w:type="spellEnd"/>
      <w:r w:rsidRPr="00825085">
        <w:rPr>
          <w:sz w:val="48"/>
          <w:szCs w:val="48"/>
          <w:lang w:val="en-IN"/>
        </w:rPr>
        <w:t>(</w:t>
      </w:r>
      <w:proofErr w:type="spellStart"/>
      <w:r w:rsidRPr="00825085">
        <w:rPr>
          <w:sz w:val="48"/>
          <w:szCs w:val="48"/>
          <w:lang w:val="en-IN"/>
        </w:rPr>
        <w:t>TreeNode</w:t>
      </w:r>
      <w:proofErr w:type="spellEnd"/>
      <w:r w:rsidRPr="00825085">
        <w:rPr>
          <w:sz w:val="48"/>
          <w:szCs w:val="48"/>
          <w:lang w:val="en-IN"/>
        </w:rPr>
        <w:t>* root) {</w:t>
      </w:r>
    </w:p>
    <w:p w14:paraId="3434109F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if (root != NULL) {</w:t>
      </w:r>
    </w:p>
    <w:p w14:paraId="4C6E63E6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    </w:t>
      </w:r>
      <w:proofErr w:type="spellStart"/>
      <w:r w:rsidRPr="00825085">
        <w:rPr>
          <w:sz w:val="48"/>
          <w:szCs w:val="48"/>
          <w:lang w:val="en-IN"/>
        </w:rPr>
        <w:t>inorderTraversal</w:t>
      </w:r>
      <w:proofErr w:type="spellEnd"/>
      <w:r w:rsidRPr="00825085">
        <w:rPr>
          <w:sz w:val="48"/>
          <w:szCs w:val="48"/>
          <w:lang w:val="en-IN"/>
        </w:rPr>
        <w:t>(root-&gt;left);</w:t>
      </w:r>
    </w:p>
    <w:p w14:paraId="41FB5AFA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    </w:t>
      </w:r>
      <w:proofErr w:type="spellStart"/>
      <w:r w:rsidRPr="00825085">
        <w:rPr>
          <w:sz w:val="48"/>
          <w:szCs w:val="48"/>
          <w:lang w:val="en-IN"/>
        </w:rPr>
        <w:t>printf</w:t>
      </w:r>
      <w:proofErr w:type="spellEnd"/>
      <w:r w:rsidRPr="00825085">
        <w:rPr>
          <w:sz w:val="48"/>
          <w:szCs w:val="48"/>
          <w:lang w:val="en-IN"/>
        </w:rPr>
        <w:t>("%d ", root-&gt;data);</w:t>
      </w:r>
    </w:p>
    <w:p w14:paraId="62DDFC4A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    </w:t>
      </w:r>
      <w:proofErr w:type="spellStart"/>
      <w:r w:rsidRPr="00825085">
        <w:rPr>
          <w:sz w:val="48"/>
          <w:szCs w:val="48"/>
          <w:lang w:val="en-IN"/>
        </w:rPr>
        <w:t>inorderTraversal</w:t>
      </w:r>
      <w:proofErr w:type="spellEnd"/>
      <w:r w:rsidRPr="00825085">
        <w:rPr>
          <w:sz w:val="48"/>
          <w:szCs w:val="48"/>
          <w:lang w:val="en-IN"/>
        </w:rPr>
        <w:t>(root-&gt;right);</w:t>
      </w:r>
    </w:p>
    <w:p w14:paraId="79248A0E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}</w:t>
      </w:r>
    </w:p>
    <w:p w14:paraId="09D13FDD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}</w:t>
      </w:r>
    </w:p>
    <w:p w14:paraId="3B8BAFAB" w14:textId="77777777" w:rsidR="00825085" w:rsidRPr="00825085" w:rsidRDefault="00825085" w:rsidP="00825085">
      <w:pPr>
        <w:rPr>
          <w:sz w:val="48"/>
          <w:szCs w:val="48"/>
          <w:lang w:val="en-IN"/>
        </w:rPr>
      </w:pPr>
    </w:p>
    <w:p w14:paraId="78DEF74D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void </w:t>
      </w:r>
      <w:proofErr w:type="spellStart"/>
      <w:r w:rsidRPr="00825085">
        <w:rPr>
          <w:sz w:val="48"/>
          <w:szCs w:val="48"/>
          <w:lang w:val="en-IN"/>
        </w:rPr>
        <w:t>preorderTraversal</w:t>
      </w:r>
      <w:proofErr w:type="spellEnd"/>
      <w:r w:rsidRPr="00825085">
        <w:rPr>
          <w:sz w:val="48"/>
          <w:szCs w:val="48"/>
          <w:lang w:val="en-IN"/>
        </w:rPr>
        <w:t>(</w:t>
      </w:r>
      <w:proofErr w:type="spellStart"/>
      <w:r w:rsidRPr="00825085">
        <w:rPr>
          <w:sz w:val="48"/>
          <w:szCs w:val="48"/>
          <w:lang w:val="en-IN"/>
        </w:rPr>
        <w:t>TreeNode</w:t>
      </w:r>
      <w:proofErr w:type="spellEnd"/>
      <w:r w:rsidRPr="00825085">
        <w:rPr>
          <w:sz w:val="48"/>
          <w:szCs w:val="48"/>
          <w:lang w:val="en-IN"/>
        </w:rPr>
        <w:t>* root) {</w:t>
      </w:r>
    </w:p>
    <w:p w14:paraId="1CC2506B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if (root != NULL) {</w:t>
      </w:r>
    </w:p>
    <w:p w14:paraId="6593CDB2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    </w:t>
      </w:r>
      <w:proofErr w:type="spellStart"/>
      <w:r w:rsidRPr="00825085">
        <w:rPr>
          <w:sz w:val="48"/>
          <w:szCs w:val="48"/>
          <w:lang w:val="en-IN"/>
        </w:rPr>
        <w:t>printf</w:t>
      </w:r>
      <w:proofErr w:type="spellEnd"/>
      <w:r w:rsidRPr="00825085">
        <w:rPr>
          <w:sz w:val="48"/>
          <w:szCs w:val="48"/>
          <w:lang w:val="en-IN"/>
        </w:rPr>
        <w:t>("%d ", root-&gt;data);</w:t>
      </w:r>
    </w:p>
    <w:p w14:paraId="724701AC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    </w:t>
      </w:r>
      <w:proofErr w:type="spellStart"/>
      <w:r w:rsidRPr="00825085">
        <w:rPr>
          <w:sz w:val="48"/>
          <w:szCs w:val="48"/>
          <w:lang w:val="en-IN"/>
        </w:rPr>
        <w:t>preorderTraversal</w:t>
      </w:r>
      <w:proofErr w:type="spellEnd"/>
      <w:r w:rsidRPr="00825085">
        <w:rPr>
          <w:sz w:val="48"/>
          <w:szCs w:val="48"/>
          <w:lang w:val="en-IN"/>
        </w:rPr>
        <w:t>(root-&gt;left);</w:t>
      </w:r>
    </w:p>
    <w:p w14:paraId="291825C9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    </w:t>
      </w:r>
      <w:proofErr w:type="spellStart"/>
      <w:r w:rsidRPr="00825085">
        <w:rPr>
          <w:sz w:val="48"/>
          <w:szCs w:val="48"/>
          <w:lang w:val="en-IN"/>
        </w:rPr>
        <w:t>preorderTraversal</w:t>
      </w:r>
      <w:proofErr w:type="spellEnd"/>
      <w:r w:rsidRPr="00825085">
        <w:rPr>
          <w:sz w:val="48"/>
          <w:szCs w:val="48"/>
          <w:lang w:val="en-IN"/>
        </w:rPr>
        <w:t>(root-&gt;right);</w:t>
      </w:r>
    </w:p>
    <w:p w14:paraId="1E6E6511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}</w:t>
      </w:r>
    </w:p>
    <w:p w14:paraId="0C27F6E0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}</w:t>
      </w:r>
    </w:p>
    <w:p w14:paraId="74369D9A" w14:textId="77777777" w:rsidR="00825085" w:rsidRPr="00825085" w:rsidRDefault="00825085" w:rsidP="00825085">
      <w:pPr>
        <w:rPr>
          <w:sz w:val="48"/>
          <w:szCs w:val="48"/>
          <w:lang w:val="en-IN"/>
        </w:rPr>
      </w:pPr>
    </w:p>
    <w:p w14:paraId="6E491FEB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void </w:t>
      </w:r>
      <w:proofErr w:type="spellStart"/>
      <w:r w:rsidRPr="00825085">
        <w:rPr>
          <w:sz w:val="48"/>
          <w:szCs w:val="48"/>
          <w:lang w:val="en-IN"/>
        </w:rPr>
        <w:t>postorderTraversal</w:t>
      </w:r>
      <w:proofErr w:type="spellEnd"/>
      <w:r w:rsidRPr="00825085">
        <w:rPr>
          <w:sz w:val="48"/>
          <w:szCs w:val="48"/>
          <w:lang w:val="en-IN"/>
        </w:rPr>
        <w:t>(</w:t>
      </w:r>
      <w:proofErr w:type="spellStart"/>
      <w:r w:rsidRPr="00825085">
        <w:rPr>
          <w:sz w:val="48"/>
          <w:szCs w:val="48"/>
          <w:lang w:val="en-IN"/>
        </w:rPr>
        <w:t>TreeNode</w:t>
      </w:r>
      <w:proofErr w:type="spellEnd"/>
      <w:r w:rsidRPr="00825085">
        <w:rPr>
          <w:sz w:val="48"/>
          <w:szCs w:val="48"/>
          <w:lang w:val="en-IN"/>
        </w:rPr>
        <w:t>* root) {</w:t>
      </w:r>
    </w:p>
    <w:p w14:paraId="065A67B2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lastRenderedPageBreak/>
        <w:t xml:space="preserve">    if (root != NULL) {</w:t>
      </w:r>
    </w:p>
    <w:p w14:paraId="5548CBBD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    </w:t>
      </w:r>
      <w:proofErr w:type="spellStart"/>
      <w:r w:rsidRPr="00825085">
        <w:rPr>
          <w:sz w:val="48"/>
          <w:szCs w:val="48"/>
          <w:lang w:val="en-IN"/>
        </w:rPr>
        <w:t>postorderTraversal</w:t>
      </w:r>
      <w:proofErr w:type="spellEnd"/>
      <w:r w:rsidRPr="00825085">
        <w:rPr>
          <w:sz w:val="48"/>
          <w:szCs w:val="48"/>
          <w:lang w:val="en-IN"/>
        </w:rPr>
        <w:t>(root-&gt;left);</w:t>
      </w:r>
    </w:p>
    <w:p w14:paraId="64BCF4B7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    </w:t>
      </w:r>
      <w:proofErr w:type="spellStart"/>
      <w:r w:rsidRPr="00825085">
        <w:rPr>
          <w:sz w:val="48"/>
          <w:szCs w:val="48"/>
          <w:lang w:val="en-IN"/>
        </w:rPr>
        <w:t>postorderTraversal</w:t>
      </w:r>
      <w:proofErr w:type="spellEnd"/>
      <w:r w:rsidRPr="00825085">
        <w:rPr>
          <w:sz w:val="48"/>
          <w:szCs w:val="48"/>
          <w:lang w:val="en-IN"/>
        </w:rPr>
        <w:t>(root-&gt;right);</w:t>
      </w:r>
    </w:p>
    <w:p w14:paraId="4004EF44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    </w:t>
      </w:r>
      <w:proofErr w:type="spellStart"/>
      <w:r w:rsidRPr="00825085">
        <w:rPr>
          <w:sz w:val="48"/>
          <w:szCs w:val="48"/>
          <w:lang w:val="en-IN"/>
        </w:rPr>
        <w:t>printf</w:t>
      </w:r>
      <w:proofErr w:type="spellEnd"/>
      <w:r w:rsidRPr="00825085">
        <w:rPr>
          <w:sz w:val="48"/>
          <w:szCs w:val="48"/>
          <w:lang w:val="en-IN"/>
        </w:rPr>
        <w:t>("%d ", root-&gt;data);</w:t>
      </w:r>
    </w:p>
    <w:p w14:paraId="185BD4EE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}</w:t>
      </w:r>
    </w:p>
    <w:p w14:paraId="16045E0B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}</w:t>
      </w:r>
    </w:p>
    <w:p w14:paraId="40988C96" w14:textId="77777777" w:rsidR="00825085" w:rsidRPr="00825085" w:rsidRDefault="00825085" w:rsidP="00825085">
      <w:pPr>
        <w:rPr>
          <w:sz w:val="48"/>
          <w:szCs w:val="48"/>
          <w:lang w:val="en-IN"/>
        </w:rPr>
      </w:pPr>
    </w:p>
    <w:p w14:paraId="37561FFF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int </w:t>
      </w:r>
      <w:proofErr w:type="spellStart"/>
      <w:r w:rsidRPr="00825085">
        <w:rPr>
          <w:sz w:val="48"/>
          <w:szCs w:val="48"/>
          <w:lang w:val="en-IN"/>
        </w:rPr>
        <w:t>isBSTUtil</w:t>
      </w:r>
      <w:proofErr w:type="spellEnd"/>
      <w:r w:rsidRPr="00825085">
        <w:rPr>
          <w:sz w:val="48"/>
          <w:szCs w:val="48"/>
          <w:lang w:val="en-IN"/>
        </w:rPr>
        <w:t>(</w:t>
      </w:r>
      <w:proofErr w:type="spellStart"/>
      <w:r w:rsidRPr="00825085">
        <w:rPr>
          <w:sz w:val="48"/>
          <w:szCs w:val="48"/>
          <w:lang w:val="en-IN"/>
        </w:rPr>
        <w:t>TreeNode</w:t>
      </w:r>
      <w:proofErr w:type="spellEnd"/>
      <w:r w:rsidRPr="00825085">
        <w:rPr>
          <w:sz w:val="48"/>
          <w:szCs w:val="48"/>
          <w:lang w:val="en-IN"/>
        </w:rPr>
        <w:t xml:space="preserve">* root, int </w:t>
      </w:r>
      <w:proofErr w:type="spellStart"/>
      <w:r w:rsidRPr="00825085">
        <w:rPr>
          <w:sz w:val="48"/>
          <w:szCs w:val="48"/>
          <w:lang w:val="en-IN"/>
        </w:rPr>
        <w:t>min_val</w:t>
      </w:r>
      <w:proofErr w:type="spellEnd"/>
      <w:r w:rsidRPr="00825085">
        <w:rPr>
          <w:sz w:val="48"/>
          <w:szCs w:val="48"/>
          <w:lang w:val="en-IN"/>
        </w:rPr>
        <w:t xml:space="preserve">, int </w:t>
      </w:r>
      <w:proofErr w:type="spellStart"/>
      <w:r w:rsidRPr="00825085">
        <w:rPr>
          <w:sz w:val="48"/>
          <w:szCs w:val="48"/>
          <w:lang w:val="en-IN"/>
        </w:rPr>
        <w:t>max_val</w:t>
      </w:r>
      <w:proofErr w:type="spellEnd"/>
      <w:r w:rsidRPr="00825085">
        <w:rPr>
          <w:sz w:val="48"/>
          <w:szCs w:val="48"/>
          <w:lang w:val="en-IN"/>
        </w:rPr>
        <w:t>) {</w:t>
      </w:r>
    </w:p>
    <w:p w14:paraId="7E165ABE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if (root == NULL) </w:t>
      </w:r>
    </w:p>
    <w:p w14:paraId="3AA41473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    return 1;</w:t>
      </w:r>
    </w:p>
    <w:p w14:paraId="43B14922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if (root-&gt;data &lt; </w:t>
      </w:r>
      <w:proofErr w:type="spellStart"/>
      <w:r w:rsidRPr="00825085">
        <w:rPr>
          <w:sz w:val="48"/>
          <w:szCs w:val="48"/>
          <w:lang w:val="en-IN"/>
        </w:rPr>
        <w:t>min_val</w:t>
      </w:r>
      <w:proofErr w:type="spellEnd"/>
      <w:r w:rsidRPr="00825085">
        <w:rPr>
          <w:sz w:val="48"/>
          <w:szCs w:val="48"/>
          <w:lang w:val="en-IN"/>
        </w:rPr>
        <w:t xml:space="preserve"> || root-&gt;data &gt; </w:t>
      </w:r>
      <w:proofErr w:type="spellStart"/>
      <w:r w:rsidRPr="00825085">
        <w:rPr>
          <w:sz w:val="48"/>
          <w:szCs w:val="48"/>
          <w:lang w:val="en-IN"/>
        </w:rPr>
        <w:t>max_val</w:t>
      </w:r>
      <w:proofErr w:type="spellEnd"/>
      <w:r w:rsidRPr="00825085">
        <w:rPr>
          <w:sz w:val="48"/>
          <w:szCs w:val="48"/>
          <w:lang w:val="en-IN"/>
        </w:rPr>
        <w:t>)</w:t>
      </w:r>
    </w:p>
    <w:p w14:paraId="034F7087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    return 0;</w:t>
      </w:r>
    </w:p>
    <w:p w14:paraId="199C8FFC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return </w:t>
      </w:r>
      <w:proofErr w:type="spellStart"/>
      <w:r w:rsidRPr="00825085">
        <w:rPr>
          <w:sz w:val="48"/>
          <w:szCs w:val="48"/>
          <w:lang w:val="en-IN"/>
        </w:rPr>
        <w:t>isBSTUtil</w:t>
      </w:r>
      <w:proofErr w:type="spellEnd"/>
      <w:r w:rsidRPr="00825085">
        <w:rPr>
          <w:sz w:val="48"/>
          <w:szCs w:val="48"/>
          <w:lang w:val="en-IN"/>
        </w:rPr>
        <w:t xml:space="preserve">(root-&gt;left, </w:t>
      </w:r>
      <w:proofErr w:type="spellStart"/>
      <w:r w:rsidRPr="00825085">
        <w:rPr>
          <w:sz w:val="48"/>
          <w:szCs w:val="48"/>
          <w:lang w:val="en-IN"/>
        </w:rPr>
        <w:t>min_val</w:t>
      </w:r>
      <w:proofErr w:type="spellEnd"/>
      <w:r w:rsidRPr="00825085">
        <w:rPr>
          <w:sz w:val="48"/>
          <w:szCs w:val="48"/>
          <w:lang w:val="en-IN"/>
        </w:rPr>
        <w:t xml:space="preserve">, root-&gt;data - 1) &amp;&amp; </w:t>
      </w:r>
      <w:proofErr w:type="spellStart"/>
      <w:r w:rsidRPr="00825085">
        <w:rPr>
          <w:sz w:val="48"/>
          <w:szCs w:val="48"/>
          <w:lang w:val="en-IN"/>
        </w:rPr>
        <w:t>isBSTUtil</w:t>
      </w:r>
      <w:proofErr w:type="spellEnd"/>
      <w:r w:rsidRPr="00825085">
        <w:rPr>
          <w:sz w:val="48"/>
          <w:szCs w:val="48"/>
          <w:lang w:val="en-IN"/>
        </w:rPr>
        <w:t xml:space="preserve">(root-&gt;right, root-&gt;data + 1, </w:t>
      </w:r>
      <w:proofErr w:type="spellStart"/>
      <w:r w:rsidRPr="00825085">
        <w:rPr>
          <w:sz w:val="48"/>
          <w:szCs w:val="48"/>
          <w:lang w:val="en-IN"/>
        </w:rPr>
        <w:t>max_val</w:t>
      </w:r>
      <w:proofErr w:type="spellEnd"/>
      <w:r w:rsidRPr="00825085">
        <w:rPr>
          <w:sz w:val="48"/>
          <w:szCs w:val="48"/>
          <w:lang w:val="en-IN"/>
        </w:rPr>
        <w:t>);</w:t>
      </w:r>
    </w:p>
    <w:p w14:paraId="264C7F15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}</w:t>
      </w:r>
    </w:p>
    <w:p w14:paraId="5FB40C83" w14:textId="77777777" w:rsidR="00825085" w:rsidRPr="00825085" w:rsidRDefault="00825085" w:rsidP="00825085">
      <w:pPr>
        <w:rPr>
          <w:sz w:val="48"/>
          <w:szCs w:val="48"/>
          <w:lang w:val="en-IN"/>
        </w:rPr>
      </w:pPr>
    </w:p>
    <w:p w14:paraId="1950ED29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int </w:t>
      </w:r>
      <w:proofErr w:type="spellStart"/>
      <w:r w:rsidRPr="00825085">
        <w:rPr>
          <w:sz w:val="48"/>
          <w:szCs w:val="48"/>
          <w:lang w:val="en-IN"/>
        </w:rPr>
        <w:t>isBST</w:t>
      </w:r>
      <w:proofErr w:type="spellEnd"/>
      <w:r w:rsidRPr="00825085">
        <w:rPr>
          <w:sz w:val="48"/>
          <w:szCs w:val="48"/>
          <w:lang w:val="en-IN"/>
        </w:rPr>
        <w:t>(</w:t>
      </w:r>
      <w:proofErr w:type="spellStart"/>
      <w:r w:rsidRPr="00825085">
        <w:rPr>
          <w:sz w:val="48"/>
          <w:szCs w:val="48"/>
          <w:lang w:val="en-IN"/>
        </w:rPr>
        <w:t>TreeNode</w:t>
      </w:r>
      <w:proofErr w:type="spellEnd"/>
      <w:r w:rsidRPr="00825085">
        <w:rPr>
          <w:sz w:val="48"/>
          <w:szCs w:val="48"/>
          <w:lang w:val="en-IN"/>
        </w:rPr>
        <w:t>* root) {</w:t>
      </w:r>
    </w:p>
    <w:p w14:paraId="50A70321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return </w:t>
      </w:r>
      <w:proofErr w:type="spellStart"/>
      <w:r w:rsidRPr="00825085">
        <w:rPr>
          <w:sz w:val="48"/>
          <w:szCs w:val="48"/>
          <w:lang w:val="en-IN"/>
        </w:rPr>
        <w:t>isBSTUtil</w:t>
      </w:r>
      <w:proofErr w:type="spellEnd"/>
      <w:r w:rsidRPr="00825085">
        <w:rPr>
          <w:sz w:val="48"/>
          <w:szCs w:val="48"/>
          <w:lang w:val="en-IN"/>
        </w:rPr>
        <w:t>(root, INT_MIN, INT_MAX);</w:t>
      </w:r>
    </w:p>
    <w:p w14:paraId="322FDC89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}</w:t>
      </w:r>
    </w:p>
    <w:p w14:paraId="712C3B8C" w14:textId="77777777" w:rsidR="00825085" w:rsidRPr="00825085" w:rsidRDefault="00825085" w:rsidP="00825085">
      <w:pPr>
        <w:rPr>
          <w:sz w:val="48"/>
          <w:szCs w:val="48"/>
          <w:lang w:val="en-IN"/>
        </w:rPr>
      </w:pPr>
    </w:p>
    <w:p w14:paraId="48F56A83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int max(int a, int b) {</w:t>
      </w:r>
    </w:p>
    <w:p w14:paraId="0A03F8C9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return (a &gt; b) ? a : b;</w:t>
      </w:r>
    </w:p>
    <w:p w14:paraId="556BFEA6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}</w:t>
      </w:r>
    </w:p>
    <w:p w14:paraId="636DB22D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int </w:t>
      </w:r>
      <w:proofErr w:type="spellStart"/>
      <w:r w:rsidRPr="00825085">
        <w:rPr>
          <w:sz w:val="48"/>
          <w:szCs w:val="48"/>
          <w:lang w:val="en-IN"/>
        </w:rPr>
        <w:t>findHeight</w:t>
      </w:r>
      <w:proofErr w:type="spellEnd"/>
      <w:r w:rsidRPr="00825085">
        <w:rPr>
          <w:sz w:val="48"/>
          <w:szCs w:val="48"/>
          <w:lang w:val="en-IN"/>
        </w:rPr>
        <w:t>(</w:t>
      </w:r>
      <w:proofErr w:type="spellStart"/>
      <w:r w:rsidRPr="00825085">
        <w:rPr>
          <w:sz w:val="48"/>
          <w:szCs w:val="48"/>
          <w:lang w:val="en-IN"/>
        </w:rPr>
        <w:t>TreeNode</w:t>
      </w:r>
      <w:proofErr w:type="spellEnd"/>
      <w:r w:rsidRPr="00825085">
        <w:rPr>
          <w:sz w:val="48"/>
          <w:szCs w:val="48"/>
          <w:lang w:val="en-IN"/>
        </w:rPr>
        <w:t>* root) {</w:t>
      </w:r>
    </w:p>
    <w:p w14:paraId="02594EA1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if (root == NULL)</w:t>
      </w:r>
    </w:p>
    <w:p w14:paraId="372A27A4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    return 0;</w:t>
      </w:r>
    </w:p>
    <w:p w14:paraId="673F9E69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int </w:t>
      </w:r>
      <w:proofErr w:type="spellStart"/>
      <w:r w:rsidRPr="00825085">
        <w:rPr>
          <w:sz w:val="48"/>
          <w:szCs w:val="48"/>
          <w:lang w:val="en-IN"/>
        </w:rPr>
        <w:t>leftHeight</w:t>
      </w:r>
      <w:proofErr w:type="spellEnd"/>
      <w:r w:rsidRPr="00825085">
        <w:rPr>
          <w:sz w:val="48"/>
          <w:szCs w:val="48"/>
          <w:lang w:val="en-IN"/>
        </w:rPr>
        <w:t xml:space="preserve"> = </w:t>
      </w:r>
      <w:proofErr w:type="spellStart"/>
      <w:r w:rsidRPr="00825085">
        <w:rPr>
          <w:sz w:val="48"/>
          <w:szCs w:val="48"/>
          <w:lang w:val="en-IN"/>
        </w:rPr>
        <w:t>findHeight</w:t>
      </w:r>
      <w:proofErr w:type="spellEnd"/>
      <w:r w:rsidRPr="00825085">
        <w:rPr>
          <w:sz w:val="48"/>
          <w:szCs w:val="48"/>
          <w:lang w:val="en-IN"/>
        </w:rPr>
        <w:t>(root-&gt;left);</w:t>
      </w:r>
    </w:p>
    <w:p w14:paraId="0EAD1F34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int </w:t>
      </w:r>
      <w:proofErr w:type="spellStart"/>
      <w:r w:rsidRPr="00825085">
        <w:rPr>
          <w:sz w:val="48"/>
          <w:szCs w:val="48"/>
          <w:lang w:val="en-IN"/>
        </w:rPr>
        <w:t>rightHeight</w:t>
      </w:r>
      <w:proofErr w:type="spellEnd"/>
      <w:r w:rsidRPr="00825085">
        <w:rPr>
          <w:sz w:val="48"/>
          <w:szCs w:val="48"/>
          <w:lang w:val="en-IN"/>
        </w:rPr>
        <w:t xml:space="preserve"> = </w:t>
      </w:r>
      <w:proofErr w:type="spellStart"/>
      <w:r w:rsidRPr="00825085">
        <w:rPr>
          <w:sz w:val="48"/>
          <w:szCs w:val="48"/>
          <w:lang w:val="en-IN"/>
        </w:rPr>
        <w:t>findHeight</w:t>
      </w:r>
      <w:proofErr w:type="spellEnd"/>
      <w:r w:rsidRPr="00825085">
        <w:rPr>
          <w:sz w:val="48"/>
          <w:szCs w:val="48"/>
          <w:lang w:val="en-IN"/>
        </w:rPr>
        <w:t>(root-&gt;right);</w:t>
      </w:r>
    </w:p>
    <w:p w14:paraId="2292C770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return 1 + max(</w:t>
      </w:r>
      <w:proofErr w:type="spellStart"/>
      <w:r w:rsidRPr="00825085">
        <w:rPr>
          <w:sz w:val="48"/>
          <w:szCs w:val="48"/>
          <w:lang w:val="en-IN"/>
        </w:rPr>
        <w:t>leftHeight</w:t>
      </w:r>
      <w:proofErr w:type="spellEnd"/>
      <w:r w:rsidRPr="00825085">
        <w:rPr>
          <w:sz w:val="48"/>
          <w:szCs w:val="48"/>
          <w:lang w:val="en-IN"/>
        </w:rPr>
        <w:t xml:space="preserve">, </w:t>
      </w:r>
      <w:proofErr w:type="spellStart"/>
      <w:r w:rsidRPr="00825085">
        <w:rPr>
          <w:sz w:val="48"/>
          <w:szCs w:val="48"/>
          <w:lang w:val="en-IN"/>
        </w:rPr>
        <w:t>rightHeight</w:t>
      </w:r>
      <w:proofErr w:type="spellEnd"/>
      <w:r w:rsidRPr="00825085">
        <w:rPr>
          <w:sz w:val="48"/>
          <w:szCs w:val="48"/>
          <w:lang w:val="en-IN"/>
        </w:rPr>
        <w:t>);</w:t>
      </w:r>
    </w:p>
    <w:p w14:paraId="73F9DA58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}</w:t>
      </w:r>
    </w:p>
    <w:p w14:paraId="7DBBD302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void </w:t>
      </w:r>
      <w:proofErr w:type="spellStart"/>
      <w:r w:rsidRPr="00825085">
        <w:rPr>
          <w:sz w:val="48"/>
          <w:szCs w:val="48"/>
          <w:lang w:val="en-IN"/>
        </w:rPr>
        <w:t>findMinMax</w:t>
      </w:r>
      <w:proofErr w:type="spellEnd"/>
      <w:r w:rsidRPr="00825085">
        <w:rPr>
          <w:sz w:val="48"/>
          <w:szCs w:val="48"/>
          <w:lang w:val="en-IN"/>
        </w:rPr>
        <w:t>(</w:t>
      </w:r>
      <w:proofErr w:type="spellStart"/>
      <w:r w:rsidRPr="00825085">
        <w:rPr>
          <w:sz w:val="48"/>
          <w:szCs w:val="48"/>
          <w:lang w:val="en-IN"/>
        </w:rPr>
        <w:t>TreeNode</w:t>
      </w:r>
      <w:proofErr w:type="spellEnd"/>
      <w:r w:rsidRPr="00825085">
        <w:rPr>
          <w:sz w:val="48"/>
          <w:szCs w:val="48"/>
          <w:lang w:val="en-IN"/>
        </w:rPr>
        <w:t>* root, int* min, int* max) {</w:t>
      </w:r>
    </w:p>
    <w:p w14:paraId="299AE312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if (root == NULL)</w:t>
      </w:r>
    </w:p>
    <w:p w14:paraId="36060062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    return;</w:t>
      </w:r>
    </w:p>
    <w:p w14:paraId="1F497716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if (root-&gt;data &lt; *min)</w:t>
      </w:r>
    </w:p>
    <w:p w14:paraId="606A4568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    *min = root-&gt;data;</w:t>
      </w:r>
    </w:p>
    <w:p w14:paraId="67F58C62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if (root-&gt;data &gt; *max)</w:t>
      </w:r>
    </w:p>
    <w:p w14:paraId="52177121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    *max = root-&gt;data;</w:t>
      </w:r>
    </w:p>
    <w:p w14:paraId="685BDD8C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</w:t>
      </w:r>
      <w:proofErr w:type="spellStart"/>
      <w:r w:rsidRPr="00825085">
        <w:rPr>
          <w:sz w:val="48"/>
          <w:szCs w:val="48"/>
          <w:lang w:val="en-IN"/>
        </w:rPr>
        <w:t>findMinMax</w:t>
      </w:r>
      <w:proofErr w:type="spellEnd"/>
      <w:r w:rsidRPr="00825085">
        <w:rPr>
          <w:sz w:val="48"/>
          <w:szCs w:val="48"/>
          <w:lang w:val="en-IN"/>
        </w:rPr>
        <w:t>(root-&gt;left, min, max);</w:t>
      </w:r>
    </w:p>
    <w:p w14:paraId="274F268B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</w:t>
      </w:r>
      <w:proofErr w:type="spellStart"/>
      <w:r w:rsidRPr="00825085">
        <w:rPr>
          <w:sz w:val="48"/>
          <w:szCs w:val="48"/>
          <w:lang w:val="en-IN"/>
        </w:rPr>
        <w:t>findMinMax</w:t>
      </w:r>
      <w:proofErr w:type="spellEnd"/>
      <w:r w:rsidRPr="00825085">
        <w:rPr>
          <w:sz w:val="48"/>
          <w:szCs w:val="48"/>
          <w:lang w:val="en-IN"/>
        </w:rPr>
        <w:t>(root-&gt;right, min, max);</w:t>
      </w:r>
    </w:p>
    <w:p w14:paraId="2E019670" w14:textId="22865E71" w:rsid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}</w:t>
      </w:r>
    </w:p>
    <w:p w14:paraId="1E96F3D4" w14:textId="0AE1E6B3" w:rsidR="00825085" w:rsidRDefault="00825085" w:rsidP="00825085">
      <w:pPr>
        <w:rPr>
          <w:sz w:val="48"/>
          <w:szCs w:val="48"/>
          <w:lang w:val="en-IN"/>
        </w:rPr>
      </w:pPr>
      <w:proofErr w:type="spellStart"/>
      <w:r>
        <w:rPr>
          <w:sz w:val="48"/>
          <w:szCs w:val="48"/>
          <w:lang w:val="en-IN"/>
        </w:rPr>
        <w:lastRenderedPageBreak/>
        <w:t>Mainbst.c</w:t>
      </w:r>
      <w:proofErr w:type="spellEnd"/>
      <w:r>
        <w:rPr>
          <w:sz w:val="48"/>
          <w:szCs w:val="48"/>
          <w:lang w:val="en-IN"/>
        </w:rPr>
        <w:t>:-</w:t>
      </w:r>
    </w:p>
    <w:p w14:paraId="4E7F790C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#include &lt;</w:t>
      </w:r>
      <w:proofErr w:type="spellStart"/>
      <w:r w:rsidRPr="00825085">
        <w:rPr>
          <w:sz w:val="48"/>
          <w:szCs w:val="48"/>
          <w:lang w:val="en-IN"/>
        </w:rPr>
        <w:t>stdio.h</w:t>
      </w:r>
      <w:proofErr w:type="spellEnd"/>
      <w:r w:rsidRPr="00825085">
        <w:rPr>
          <w:sz w:val="48"/>
          <w:szCs w:val="48"/>
          <w:lang w:val="en-IN"/>
        </w:rPr>
        <w:t>&gt;</w:t>
      </w:r>
    </w:p>
    <w:p w14:paraId="0B539FC6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#include &lt;</w:t>
      </w:r>
      <w:proofErr w:type="spellStart"/>
      <w:r w:rsidRPr="00825085">
        <w:rPr>
          <w:sz w:val="48"/>
          <w:szCs w:val="48"/>
          <w:lang w:val="en-IN"/>
        </w:rPr>
        <w:t>stdlib.h</w:t>
      </w:r>
      <w:proofErr w:type="spellEnd"/>
      <w:r w:rsidRPr="00825085">
        <w:rPr>
          <w:sz w:val="48"/>
          <w:szCs w:val="48"/>
          <w:lang w:val="en-IN"/>
        </w:rPr>
        <w:t>&gt;</w:t>
      </w:r>
    </w:p>
    <w:p w14:paraId="22251D50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#include &lt;</w:t>
      </w:r>
      <w:proofErr w:type="spellStart"/>
      <w:r w:rsidRPr="00825085">
        <w:rPr>
          <w:sz w:val="48"/>
          <w:szCs w:val="48"/>
          <w:lang w:val="en-IN"/>
        </w:rPr>
        <w:t>time.h</w:t>
      </w:r>
      <w:proofErr w:type="spellEnd"/>
      <w:r w:rsidRPr="00825085">
        <w:rPr>
          <w:sz w:val="48"/>
          <w:szCs w:val="48"/>
          <w:lang w:val="en-IN"/>
        </w:rPr>
        <w:t>&gt;</w:t>
      </w:r>
    </w:p>
    <w:p w14:paraId="04E24A40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#include "</w:t>
      </w:r>
      <w:proofErr w:type="spellStart"/>
      <w:r w:rsidRPr="00825085">
        <w:rPr>
          <w:sz w:val="48"/>
          <w:szCs w:val="48"/>
          <w:lang w:val="en-IN"/>
        </w:rPr>
        <w:t>bstfunc.h</w:t>
      </w:r>
      <w:proofErr w:type="spellEnd"/>
      <w:r w:rsidRPr="00825085">
        <w:rPr>
          <w:sz w:val="48"/>
          <w:szCs w:val="48"/>
          <w:lang w:val="en-IN"/>
        </w:rPr>
        <w:t>"</w:t>
      </w:r>
    </w:p>
    <w:p w14:paraId="784737F6" w14:textId="77777777" w:rsidR="00825085" w:rsidRPr="00825085" w:rsidRDefault="00825085" w:rsidP="00825085">
      <w:pPr>
        <w:rPr>
          <w:sz w:val="48"/>
          <w:szCs w:val="48"/>
          <w:lang w:val="en-IN"/>
        </w:rPr>
      </w:pPr>
    </w:p>
    <w:p w14:paraId="5F3AD9D7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int main() {</w:t>
      </w:r>
    </w:p>
    <w:p w14:paraId="6FC40883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</w:t>
      </w:r>
      <w:proofErr w:type="spellStart"/>
      <w:r w:rsidRPr="00825085">
        <w:rPr>
          <w:sz w:val="48"/>
          <w:szCs w:val="48"/>
          <w:lang w:val="en-IN"/>
        </w:rPr>
        <w:t>clock_t</w:t>
      </w:r>
      <w:proofErr w:type="spellEnd"/>
      <w:r w:rsidRPr="00825085">
        <w:rPr>
          <w:sz w:val="48"/>
          <w:szCs w:val="48"/>
          <w:lang w:val="en-IN"/>
        </w:rPr>
        <w:t xml:space="preserve"> start, end;</w:t>
      </w:r>
    </w:p>
    <w:p w14:paraId="4E8769A6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double </w:t>
      </w:r>
      <w:proofErr w:type="spellStart"/>
      <w:r w:rsidRPr="00825085">
        <w:rPr>
          <w:sz w:val="48"/>
          <w:szCs w:val="48"/>
          <w:lang w:val="en-IN"/>
        </w:rPr>
        <w:t>cpu_time_used</w:t>
      </w:r>
      <w:proofErr w:type="spellEnd"/>
      <w:r w:rsidRPr="00825085">
        <w:rPr>
          <w:sz w:val="48"/>
          <w:szCs w:val="48"/>
          <w:lang w:val="en-IN"/>
        </w:rPr>
        <w:t>;</w:t>
      </w:r>
    </w:p>
    <w:p w14:paraId="3BECDA0D" w14:textId="77777777" w:rsidR="00825085" w:rsidRPr="00825085" w:rsidRDefault="00825085" w:rsidP="00825085">
      <w:pPr>
        <w:rPr>
          <w:sz w:val="48"/>
          <w:szCs w:val="48"/>
          <w:lang w:val="en-IN"/>
        </w:rPr>
      </w:pPr>
    </w:p>
    <w:p w14:paraId="0875E8E9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// Creating a sample BST</w:t>
      </w:r>
    </w:p>
    <w:p w14:paraId="2E74F15C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</w:t>
      </w:r>
      <w:proofErr w:type="spellStart"/>
      <w:r w:rsidRPr="00825085">
        <w:rPr>
          <w:sz w:val="48"/>
          <w:szCs w:val="48"/>
          <w:lang w:val="en-IN"/>
        </w:rPr>
        <w:t>TreeNode</w:t>
      </w:r>
      <w:proofErr w:type="spellEnd"/>
      <w:r w:rsidRPr="00825085">
        <w:rPr>
          <w:sz w:val="48"/>
          <w:szCs w:val="48"/>
          <w:lang w:val="en-IN"/>
        </w:rPr>
        <w:t>* root = NULL;</w:t>
      </w:r>
    </w:p>
    <w:p w14:paraId="575C3189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root = insert(root, 4);</w:t>
      </w:r>
    </w:p>
    <w:p w14:paraId="06E529D1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insert(root, 2);</w:t>
      </w:r>
    </w:p>
    <w:p w14:paraId="2081F09F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insert(root, 6);</w:t>
      </w:r>
    </w:p>
    <w:p w14:paraId="33F8D85B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insert(root, 1);</w:t>
      </w:r>
    </w:p>
    <w:p w14:paraId="6C90F7AB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insert(root, 3);</w:t>
      </w:r>
    </w:p>
    <w:p w14:paraId="107A4872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insert(root, 5);</w:t>
      </w:r>
    </w:p>
    <w:p w14:paraId="3E39F17D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insert(root, 7);</w:t>
      </w:r>
    </w:p>
    <w:p w14:paraId="4FF22B77" w14:textId="77777777" w:rsidR="00825085" w:rsidRPr="00825085" w:rsidRDefault="00825085" w:rsidP="00825085">
      <w:pPr>
        <w:rPr>
          <w:sz w:val="48"/>
          <w:szCs w:val="48"/>
          <w:lang w:val="en-IN"/>
        </w:rPr>
      </w:pPr>
    </w:p>
    <w:p w14:paraId="187A5304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// Insertion and deletion</w:t>
      </w:r>
    </w:p>
    <w:p w14:paraId="27CF91AD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root = insert(root, 8);</w:t>
      </w:r>
    </w:p>
    <w:p w14:paraId="61146FCA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lastRenderedPageBreak/>
        <w:t xml:space="preserve">    root = </w:t>
      </w:r>
      <w:proofErr w:type="spellStart"/>
      <w:r w:rsidRPr="00825085">
        <w:rPr>
          <w:sz w:val="48"/>
          <w:szCs w:val="48"/>
          <w:lang w:val="en-IN"/>
        </w:rPr>
        <w:t>deleteNode</w:t>
      </w:r>
      <w:proofErr w:type="spellEnd"/>
      <w:r w:rsidRPr="00825085">
        <w:rPr>
          <w:sz w:val="48"/>
          <w:szCs w:val="48"/>
          <w:lang w:val="en-IN"/>
        </w:rPr>
        <w:t>(root, 3);</w:t>
      </w:r>
    </w:p>
    <w:p w14:paraId="68117F55" w14:textId="77777777" w:rsidR="00825085" w:rsidRPr="00825085" w:rsidRDefault="00825085" w:rsidP="00825085">
      <w:pPr>
        <w:rPr>
          <w:sz w:val="48"/>
          <w:szCs w:val="48"/>
          <w:lang w:val="en-IN"/>
        </w:rPr>
      </w:pPr>
    </w:p>
    <w:p w14:paraId="024ECFC0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// Search</w:t>
      </w:r>
    </w:p>
    <w:p w14:paraId="2484B37F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int </w:t>
      </w:r>
      <w:proofErr w:type="spellStart"/>
      <w:r w:rsidRPr="00825085">
        <w:rPr>
          <w:sz w:val="48"/>
          <w:szCs w:val="48"/>
          <w:lang w:val="en-IN"/>
        </w:rPr>
        <w:t>searchKey</w:t>
      </w:r>
      <w:proofErr w:type="spellEnd"/>
      <w:r w:rsidRPr="00825085">
        <w:rPr>
          <w:sz w:val="48"/>
          <w:szCs w:val="48"/>
          <w:lang w:val="en-IN"/>
        </w:rPr>
        <w:t xml:space="preserve"> = 5;</w:t>
      </w:r>
    </w:p>
    <w:p w14:paraId="11E6D234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</w:t>
      </w:r>
      <w:proofErr w:type="spellStart"/>
      <w:r w:rsidRPr="00825085">
        <w:rPr>
          <w:sz w:val="48"/>
          <w:szCs w:val="48"/>
          <w:lang w:val="en-IN"/>
        </w:rPr>
        <w:t>TreeNode</w:t>
      </w:r>
      <w:proofErr w:type="spellEnd"/>
      <w:r w:rsidRPr="00825085">
        <w:rPr>
          <w:sz w:val="48"/>
          <w:szCs w:val="48"/>
          <w:lang w:val="en-IN"/>
        </w:rPr>
        <w:t xml:space="preserve">* </w:t>
      </w:r>
      <w:proofErr w:type="spellStart"/>
      <w:r w:rsidRPr="00825085">
        <w:rPr>
          <w:sz w:val="48"/>
          <w:szCs w:val="48"/>
          <w:lang w:val="en-IN"/>
        </w:rPr>
        <w:t>searchedNode</w:t>
      </w:r>
      <w:proofErr w:type="spellEnd"/>
      <w:r w:rsidRPr="00825085">
        <w:rPr>
          <w:sz w:val="48"/>
          <w:szCs w:val="48"/>
          <w:lang w:val="en-IN"/>
        </w:rPr>
        <w:t xml:space="preserve"> = search(root, </w:t>
      </w:r>
      <w:proofErr w:type="spellStart"/>
      <w:r w:rsidRPr="00825085">
        <w:rPr>
          <w:sz w:val="48"/>
          <w:szCs w:val="48"/>
          <w:lang w:val="en-IN"/>
        </w:rPr>
        <w:t>searchKey</w:t>
      </w:r>
      <w:proofErr w:type="spellEnd"/>
      <w:r w:rsidRPr="00825085">
        <w:rPr>
          <w:sz w:val="48"/>
          <w:szCs w:val="48"/>
          <w:lang w:val="en-IN"/>
        </w:rPr>
        <w:t>);</w:t>
      </w:r>
    </w:p>
    <w:p w14:paraId="5F1ACECF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if (</w:t>
      </w:r>
      <w:proofErr w:type="spellStart"/>
      <w:r w:rsidRPr="00825085">
        <w:rPr>
          <w:sz w:val="48"/>
          <w:szCs w:val="48"/>
          <w:lang w:val="en-IN"/>
        </w:rPr>
        <w:t>searchedNode</w:t>
      </w:r>
      <w:proofErr w:type="spellEnd"/>
      <w:r w:rsidRPr="00825085">
        <w:rPr>
          <w:sz w:val="48"/>
          <w:szCs w:val="48"/>
          <w:lang w:val="en-IN"/>
        </w:rPr>
        <w:t xml:space="preserve"> != NULL)</w:t>
      </w:r>
    </w:p>
    <w:p w14:paraId="227CC4B3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    </w:t>
      </w:r>
      <w:proofErr w:type="spellStart"/>
      <w:r w:rsidRPr="00825085">
        <w:rPr>
          <w:sz w:val="48"/>
          <w:szCs w:val="48"/>
          <w:lang w:val="en-IN"/>
        </w:rPr>
        <w:t>printf</w:t>
      </w:r>
      <w:proofErr w:type="spellEnd"/>
      <w:r w:rsidRPr="00825085">
        <w:rPr>
          <w:sz w:val="48"/>
          <w:szCs w:val="48"/>
          <w:lang w:val="en-IN"/>
        </w:rPr>
        <w:t xml:space="preserve">("%d found in the BST.\n", </w:t>
      </w:r>
      <w:proofErr w:type="spellStart"/>
      <w:r w:rsidRPr="00825085">
        <w:rPr>
          <w:sz w:val="48"/>
          <w:szCs w:val="48"/>
          <w:lang w:val="en-IN"/>
        </w:rPr>
        <w:t>searchKey</w:t>
      </w:r>
      <w:proofErr w:type="spellEnd"/>
      <w:r w:rsidRPr="00825085">
        <w:rPr>
          <w:sz w:val="48"/>
          <w:szCs w:val="48"/>
          <w:lang w:val="en-IN"/>
        </w:rPr>
        <w:t>);</w:t>
      </w:r>
    </w:p>
    <w:p w14:paraId="2792D747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else</w:t>
      </w:r>
    </w:p>
    <w:p w14:paraId="475986E0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    </w:t>
      </w:r>
      <w:proofErr w:type="spellStart"/>
      <w:r w:rsidRPr="00825085">
        <w:rPr>
          <w:sz w:val="48"/>
          <w:szCs w:val="48"/>
          <w:lang w:val="en-IN"/>
        </w:rPr>
        <w:t>printf</w:t>
      </w:r>
      <w:proofErr w:type="spellEnd"/>
      <w:r w:rsidRPr="00825085">
        <w:rPr>
          <w:sz w:val="48"/>
          <w:szCs w:val="48"/>
          <w:lang w:val="en-IN"/>
        </w:rPr>
        <w:t xml:space="preserve">("%d not found in the BST.\n", </w:t>
      </w:r>
      <w:proofErr w:type="spellStart"/>
      <w:r w:rsidRPr="00825085">
        <w:rPr>
          <w:sz w:val="48"/>
          <w:szCs w:val="48"/>
          <w:lang w:val="en-IN"/>
        </w:rPr>
        <w:t>searchKey</w:t>
      </w:r>
      <w:proofErr w:type="spellEnd"/>
      <w:r w:rsidRPr="00825085">
        <w:rPr>
          <w:sz w:val="48"/>
          <w:szCs w:val="48"/>
          <w:lang w:val="en-IN"/>
        </w:rPr>
        <w:t>);</w:t>
      </w:r>
    </w:p>
    <w:p w14:paraId="50980F2C" w14:textId="77777777" w:rsidR="00825085" w:rsidRPr="00825085" w:rsidRDefault="00825085" w:rsidP="00825085">
      <w:pPr>
        <w:rPr>
          <w:sz w:val="48"/>
          <w:szCs w:val="48"/>
          <w:lang w:val="en-IN"/>
        </w:rPr>
      </w:pPr>
    </w:p>
    <w:p w14:paraId="748AF5FB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// In-order traversal</w:t>
      </w:r>
    </w:p>
    <w:p w14:paraId="120B86B6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</w:t>
      </w:r>
      <w:proofErr w:type="spellStart"/>
      <w:r w:rsidRPr="00825085">
        <w:rPr>
          <w:sz w:val="48"/>
          <w:szCs w:val="48"/>
          <w:lang w:val="en-IN"/>
        </w:rPr>
        <w:t>printf</w:t>
      </w:r>
      <w:proofErr w:type="spellEnd"/>
      <w:r w:rsidRPr="00825085">
        <w:rPr>
          <w:sz w:val="48"/>
          <w:szCs w:val="48"/>
          <w:lang w:val="en-IN"/>
        </w:rPr>
        <w:t>("In-order traversal: ");</w:t>
      </w:r>
    </w:p>
    <w:p w14:paraId="5F3BB694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</w:t>
      </w:r>
      <w:proofErr w:type="spellStart"/>
      <w:r w:rsidRPr="00825085">
        <w:rPr>
          <w:sz w:val="48"/>
          <w:szCs w:val="48"/>
          <w:lang w:val="en-IN"/>
        </w:rPr>
        <w:t>inorderTraversal</w:t>
      </w:r>
      <w:proofErr w:type="spellEnd"/>
      <w:r w:rsidRPr="00825085">
        <w:rPr>
          <w:sz w:val="48"/>
          <w:szCs w:val="48"/>
          <w:lang w:val="en-IN"/>
        </w:rPr>
        <w:t>(root);</w:t>
      </w:r>
    </w:p>
    <w:p w14:paraId="10D82A07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</w:t>
      </w:r>
      <w:proofErr w:type="spellStart"/>
      <w:r w:rsidRPr="00825085">
        <w:rPr>
          <w:sz w:val="48"/>
          <w:szCs w:val="48"/>
          <w:lang w:val="en-IN"/>
        </w:rPr>
        <w:t>printf</w:t>
      </w:r>
      <w:proofErr w:type="spellEnd"/>
      <w:r w:rsidRPr="00825085">
        <w:rPr>
          <w:sz w:val="48"/>
          <w:szCs w:val="48"/>
          <w:lang w:val="en-IN"/>
        </w:rPr>
        <w:t>("\n");</w:t>
      </w:r>
    </w:p>
    <w:p w14:paraId="4FD11559" w14:textId="77777777" w:rsidR="00825085" w:rsidRPr="00825085" w:rsidRDefault="00825085" w:rsidP="00825085">
      <w:pPr>
        <w:rPr>
          <w:sz w:val="48"/>
          <w:szCs w:val="48"/>
          <w:lang w:val="en-IN"/>
        </w:rPr>
      </w:pPr>
    </w:p>
    <w:p w14:paraId="232CEA20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// Pre-order traversal</w:t>
      </w:r>
    </w:p>
    <w:p w14:paraId="0D1E8B98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</w:t>
      </w:r>
      <w:proofErr w:type="spellStart"/>
      <w:r w:rsidRPr="00825085">
        <w:rPr>
          <w:sz w:val="48"/>
          <w:szCs w:val="48"/>
          <w:lang w:val="en-IN"/>
        </w:rPr>
        <w:t>printf</w:t>
      </w:r>
      <w:proofErr w:type="spellEnd"/>
      <w:r w:rsidRPr="00825085">
        <w:rPr>
          <w:sz w:val="48"/>
          <w:szCs w:val="48"/>
          <w:lang w:val="en-IN"/>
        </w:rPr>
        <w:t>("Pre-order traversal: ");</w:t>
      </w:r>
    </w:p>
    <w:p w14:paraId="67DE0202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</w:t>
      </w:r>
      <w:proofErr w:type="spellStart"/>
      <w:r w:rsidRPr="00825085">
        <w:rPr>
          <w:sz w:val="48"/>
          <w:szCs w:val="48"/>
          <w:lang w:val="en-IN"/>
        </w:rPr>
        <w:t>preorderTraversal</w:t>
      </w:r>
      <w:proofErr w:type="spellEnd"/>
      <w:r w:rsidRPr="00825085">
        <w:rPr>
          <w:sz w:val="48"/>
          <w:szCs w:val="48"/>
          <w:lang w:val="en-IN"/>
        </w:rPr>
        <w:t>(root);</w:t>
      </w:r>
    </w:p>
    <w:p w14:paraId="4B0004FB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</w:t>
      </w:r>
      <w:proofErr w:type="spellStart"/>
      <w:r w:rsidRPr="00825085">
        <w:rPr>
          <w:sz w:val="48"/>
          <w:szCs w:val="48"/>
          <w:lang w:val="en-IN"/>
        </w:rPr>
        <w:t>printf</w:t>
      </w:r>
      <w:proofErr w:type="spellEnd"/>
      <w:r w:rsidRPr="00825085">
        <w:rPr>
          <w:sz w:val="48"/>
          <w:szCs w:val="48"/>
          <w:lang w:val="en-IN"/>
        </w:rPr>
        <w:t>("\n");</w:t>
      </w:r>
    </w:p>
    <w:p w14:paraId="5ACBED7E" w14:textId="77777777" w:rsidR="00825085" w:rsidRPr="00825085" w:rsidRDefault="00825085" w:rsidP="00825085">
      <w:pPr>
        <w:rPr>
          <w:sz w:val="48"/>
          <w:szCs w:val="48"/>
          <w:lang w:val="en-IN"/>
        </w:rPr>
      </w:pPr>
    </w:p>
    <w:p w14:paraId="5C62F295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// Post-order traversal</w:t>
      </w:r>
    </w:p>
    <w:p w14:paraId="5B0128FA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</w:t>
      </w:r>
      <w:proofErr w:type="spellStart"/>
      <w:r w:rsidRPr="00825085">
        <w:rPr>
          <w:sz w:val="48"/>
          <w:szCs w:val="48"/>
          <w:lang w:val="en-IN"/>
        </w:rPr>
        <w:t>printf</w:t>
      </w:r>
      <w:proofErr w:type="spellEnd"/>
      <w:r w:rsidRPr="00825085">
        <w:rPr>
          <w:sz w:val="48"/>
          <w:szCs w:val="48"/>
          <w:lang w:val="en-IN"/>
        </w:rPr>
        <w:t>("</w:t>
      </w:r>
      <w:proofErr w:type="gramStart"/>
      <w:r w:rsidRPr="00825085">
        <w:rPr>
          <w:sz w:val="48"/>
          <w:szCs w:val="48"/>
          <w:lang w:val="en-IN"/>
        </w:rPr>
        <w:t>Post-order</w:t>
      </w:r>
      <w:proofErr w:type="gramEnd"/>
      <w:r w:rsidRPr="00825085">
        <w:rPr>
          <w:sz w:val="48"/>
          <w:szCs w:val="48"/>
          <w:lang w:val="en-IN"/>
        </w:rPr>
        <w:t xml:space="preserve"> traversal: ");</w:t>
      </w:r>
    </w:p>
    <w:p w14:paraId="568DD968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</w:t>
      </w:r>
      <w:proofErr w:type="spellStart"/>
      <w:r w:rsidRPr="00825085">
        <w:rPr>
          <w:sz w:val="48"/>
          <w:szCs w:val="48"/>
          <w:lang w:val="en-IN"/>
        </w:rPr>
        <w:t>postorderTraversal</w:t>
      </w:r>
      <w:proofErr w:type="spellEnd"/>
      <w:r w:rsidRPr="00825085">
        <w:rPr>
          <w:sz w:val="48"/>
          <w:szCs w:val="48"/>
          <w:lang w:val="en-IN"/>
        </w:rPr>
        <w:t>(root);</w:t>
      </w:r>
    </w:p>
    <w:p w14:paraId="1ADA5BC7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</w:t>
      </w:r>
      <w:proofErr w:type="spellStart"/>
      <w:r w:rsidRPr="00825085">
        <w:rPr>
          <w:sz w:val="48"/>
          <w:szCs w:val="48"/>
          <w:lang w:val="en-IN"/>
        </w:rPr>
        <w:t>printf</w:t>
      </w:r>
      <w:proofErr w:type="spellEnd"/>
      <w:r w:rsidRPr="00825085">
        <w:rPr>
          <w:sz w:val="48"/>
          <w:szCs w:val="48"/>
          <w:lang w:val="en-IN"/>
        </w:rPr>
        <w:t>("\n");</w:t>
      </w:r>
    </w:p>
    <w:p w14:paraId="45FF9179" w14:textId="77777777" w:rsidR="00825085" w:rsidRPr="00825085" w:rsidRDefault="00825085" w:rsidP="00825085">
      <w:pPr>
        <w:rPr>
          <w:sz w:val="48"/>
          <w:szCs w:val="48"/>
          <w:lang w:val="en-IN"/>
        </w:rPr>
      </w:pPr>
    </w:p>
    <w:p w14:paraId="787CA0ED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// Check if BST</w:t>
      </w:r>
    </w:p>
    <w:p w14:paraId="6036995C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if (</w:t>
      </w:r>
      <w:proofErr w:type="spellStart"/>
      <w:r w:rsidRPr="00825085">
        <w:rPr>
          <w:sz w:val="48"/>
          <w:szCs w:val="48"/>
          <w:lang w:val="en-IN"/>
        </w:rPr>
        <w:t>isBST</w:t>
      </w:r>
      <w:proofErr w:type="spellEnd"/>
      <w:r w:rsidRPr="00825085">
        <w:rPr>
          <w:sz w:val="48"/>
          <w:szCs w:val="48"/>
          <w:lang w:val="en-IN"/>
        </w:rPr>
        <w:t>(root))</w:t>
      </w:r>
    </w:p>
    <w:p w14:paraId="29A6429A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    </w:t>
      </w:r>
      <w:proofErr w:type="spellStart"/>
      <w:r w:rsidRPr="00825085">
        <w:rPr>
          <w:sz w:val="48"/>
          <w:szCs w:val="48"/>
          <w:lang w:val="en-IN"/>
        </w:rPr>
        <w:t>printf</w:t>
      </w:r>
      <w:proofErr w:type="spellEnd"/>
      <w:r w:rsidRPr="00825085">
        <w:rPr>
          <w:sz w:val="48"/>
          <w:szCs w:val="48"/>
          <w:lang w:val="en-IN"/>
        </w:rPr>
        <w:t>("The tree is a Binary Search Tree.\n");</w:t>
      </w:r>
    </w:p>
    <w:p w14:paraId="6A55E22A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else</w:t>
      </w:r>
    </w:p>
    <w:p w14:paraId="7BD24563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    </w:t>
      </w:r>
      <w:proofErr w:type="spellStart"/>
      <w:r w:rsidRPr="00825085">
        <w:rPr>
          <w:sz w:val="48"/>
          <w:szCs w:val="48"/>
          <w:lang w:val="en-IN"/>
        </w:rPr>
        <w:t>printf</w:t>
      </w:r>
      <w:proofErr w:type="spellEnd"/>
      <w:r w:rsidRPr="00825085">
        <w:rPr>
          <w:sz w:val="48"/>
          <w:szCs w:val="48"/>
          <w:lang w:val="en-IN"/>
        </w:rPr>
        <w:t>("The tree is not a Binary Search Tree.\n");</w:t>
      </w:r>
    </w:p>
    <w:p w14:paraId="4CBCE8E4" w14:textId="77777777" w:rsidR="00825085" w:rsidRPr="00825085" w:rsidRDefault="00825085" w:rsidP="00825085">
      <w:pPr>
        <w:rPr>
          <w:sz w:val="48"/>
          <w:szCs w:val="48"/>
          <w:lang w:val="en-IN"/>
        </w:rPr>
      </w:pPr>
    </w:p>
    <w:p w14:paraId="063F4B79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// Height of the tree</w:t>
      </w:r>
    </w:p>
    <w:p w14:paraId="453F0FDD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int height = </w:t>
      </w:r>
      <w:proofErr w:type="spellStart"/>
      <w:r w:rsidRPr="00825085">
        <w:rPr>
          <w:sz w:val="48"/>
          <w:szCs w:val="48"/>
          <w:lang w:val="en-IN"/>
        </w:rPr>
        <w:t>findHeight</w:t>
      </w:r>
      <w:proofErr w:type="spellEnd"/>
      <w:r w:rsidRPr="00825085">
        <w:rPr>
          <w:sz w:val="48"/>
          <w:szCs w:val="48"/>
          <w:lang w:val="en-IN"/>
        </w:rPr>
        <w:t>(root);</w:t>
      </w:r>
    </w:p>
    <w:p w14:paraId="1F505FE3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</w:t>
      </w:r>
      <w:proofErr w:type="spellStart"/>
      <w:r w:rsidRPr="00825085">
        <w:rPr>
          <w:sz w:val="48"/>
          <w:szCs w:val="48"/>
          <w:lang w:val="en-IN"/>
        </w:rPr>
        <w:t>printf</w:t>
      </w:r>
      <w:proofErr w:type="spellEnd"/>
      <w:r w:rsidRPr="00825085">
        <w:rPr>
          <w:sz w:val="48"/>
          <w:szCs w:val="48"/>
          <w:lang w:val="en-IN"/>
        </w:rPr>
        <w:t>("Height of the tree is: %d\n", height);</w:t>
      </w:r>
    </w:p>
    <w:p w14:paraId="697B4FB2" w14:textId="77777777" w:rsidR="00825085" w:rsidRPr="00825085" w:rsidRDefault="00825085" w:rsidP="00825085">
      <w:pPr>
        <w:rPr>
          <w:sz w:val="48"/>
          <w:szCs w:val="48"/>
          <w:lang w:val="en-IN"/>
        </w:rPr>
      </w:pPr>
    </w:p>
    <w:p w14:paraId="3AAD3D66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// Min and Max values</w:t>
      </w:r>
    </w:p>
    <w:p w14:paraId="231954D0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int min = INT_MAX, max = INT_MIN;</w:t>
      </w:r>
    </w:p>
    <w:p w14:paraId="1DD7727A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</w:t>
      </w:r>
      <w:proofErr w:type="spellStart"/>
      <w:r w:rsidRPr="00825085">
        <w:rPr>
          <w:sz w:val="48"/>
          <w:szCs w:val="48"/>
          <w:lang w:val="en-IN"/>
        </w:rPr>
        <w:t>findMinMax</w:t>
      </w:r>
      <w:proofErr w:type="spellEnd"/>
      <w:r w:rsidRPr="00825085">
        <w:rPr>
          <w:sz w:val="48"/>
          <w:szCs w:val="48"/>
          <w:lang w:val="en-IN"/>
        </w:rPr>
        <w:t>(root, &amp;min, &amp;max);</w:t>
      </w:r>
    </w:p>
    <w:p w14:paraId="6D4F6DA9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lastRenderedPageBreak/>
        <w:t xml:space="preserve">    </w:t>
      </w:r>
      <w:proofErr w:type="spellStart"/>
      <w:r w:rsidRPr="00825085">
        <w:rPr>
          <w:sz w:val="48"/>
          <w:szCs w:val="48"/>
          <w:lang w:val="en-IN"/>
        </w:rPr>
        <w:t>printf</w:t>
      </w:r>
      <w:proofErr w:type="spellEnd"/>
      <w:r w:rsidRPr="00825085">
        <w:rPr>
          <w:sz w:val="48"/>
          <w:szCs w:val="48"/>
          <w:lang w:val="en-IN"/>
        </w:rPr>
        <w:t>("Minimum value in the tree: %d\n", min);</w:t>
      </w:r>
    </w:p>
    <w:p w14:paraId="1B2EE734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</w:t>
      </w:r>
      <w:proofErr w:type="spellStart"/>
      <w:r w:rsidRPr="00825085">
        <w:rPr>
          <w:sz w:val="48"/>
          <w:szCs w:val="48"/>
          <w:lang w:val="en-IN"/>
        </w:rPr>
        <w:t>printf</w:t>
      </w:r>
      <w:proofErr w:type="spellEnd"/>
      <w:r w:rsidRPr="00825085">
        <w:rPr>
          <w:sz w:val="48"/>
          <w:szCs w:val="48"/>
          <w:lang w:val="en-IN"/>
        </w:rPr>
        <w:t>("Maximum value in the tree: %d\n", max);</w:t>
      </w:r>
    </w:p>
    <w:p w14:paraId="716884A3" w14:textId="77777777" w:rsidR="00825085" w:rsidRPr="00825085" w:rsidRDefault="00825085" w:rsidP="00825085">
      <w:pPr>
        <w:rPr>
          <w:sz w:val="48"/>
          <w:szCs w:val="48"/>
          <w:lang w:val="en-IN"/>
        </w:rPr>
      </w:pPr>
    </w:p>
    <w:p w14:paraId="51B55DBF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// Measure time taken</w:t>
      </w:r>
    </w:p>
    <w:p w14:paraId="35DA3E08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start = clock();</w:t>
      </w:r>
    </w:p>
    <w:p w14:paraId="108A83FD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// Perform operations here...</w:t>
      </w:r>
    </w:p>
    <w:p w14:paraId="2CF6348A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end = clock();</w:t>
      </w:r>
    </w:p>
    <w:p w14:paraId="7C4A4B60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</w:t>
      </w:r>
      <w:proofErr w:type="spellStart"/>
      <w:r w:rsidRPr="00825085">
        <w:rPr>
          <w:sz w:val="48"/>
          <w:szCs w:val="48"/>
          <w:lang w:val="en-IN"/>
        </w:rPr>
        <w:t>cpu_time_used</w:t>
      </w:r>
      <w:proofErr w:type="spellEnd"/>
      <w:r w:rsidRPr="00825085">
        <w:rPr>
          <w:sz w:val="48"/>
          <w:szCs w:val="48"/>
          <w:lang w:val="en-IN"/>
        </w:rPr>
        <w:t xml:space="preserve"> = ((double) (end - start)) / CLOCKS_PER_SEC;</w:t>
      </w:r>
    </w:p>
    <w:p w14:paraId="493A9963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</w:t>
      </w:r>
      <w:proofErr w:type="spellStart"/>
      <w:r w:rsidRPr="00825085">
        <w:rPr>
          <w:sz w:val="48"/>
          <w:szCs w:val="48"/>
          <w:lang w:val="en-IN"/>
        </w:rPr>
        <w:t>printf</w:t>
      </w:r>
      <w:proofErr w:type="spellEnd"/>
      <w:r w:rsidRPr="00825085">
        <w:rPr>
          <w:sz w:val="48"/>
          <w:szCs w:val="48"/>
          <w:lang w:val="en-IN"/>
        </w:rPr>
        <w:t xml:space="preserve">("Time taken: %f seconds\n", </w:t>
      </w:r>
      <w:proofErr w:type="spellStart"/>
      <w:r w:rsidRPr="00825085">
        <w:rPr>
          <w:sz w:val="48"/>
          <w:szCs w:val="48"/>
          <w:lang w:val="en-IN"/>
        </w:rPr>
        <w:t>cpu_time_used</w:t>
      </w:r>
      <w:proofErr w:type="spellEnd"/>
      <w:r w:rsidRPr="00825085">
        <w:rPr>
          <w:sz w:val="48"/>
          <w:szCs w:val="48"/>
          <w:lang w:val="en-IN"/>
        </w:rPr>
        <w:t>);</w:t>
      </w:r>
    </w:p>
    <w:p w14:paraId="681B3A03" w14:textId="77777777" w:rsidR="00825085" w:rsidRPr="00825085" w:rsidRDefault="00825085" w:rsidP="00825085">
      <w:pPr>
        <w:rPr>
          <w:sz w:val="48"/>
          <w:szCs w:val="48"/>
          <w:lang w:val="en-IN"/>
        </w:rPr>
      </w:pPr>
    </w:p>
    <w:p w14:paraId="778D7721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 xml:space="preserve">    return 0;</w:t>
      </w:r>
    </w:p>
    <w:p w14:paraId="407D6234" w14:textId="0920185D" w:rsid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}</w:t>
      </w:r>
    </w:p>
    <w:p w14:paraId="4DDA08EE" w14:textId="5823933A" w:rsidR="00825085" w:rsidRDefault="00825085" w:rsidP="00825085">
      <w:pPr>
        <w:rPr>
          <w:sz w:val="48"/>
          <w:szCs w:val="48"/>
          <w:lang w:val="en-IN"/>
        </w:rPr>
      </w:pPr>
    </w:p>
    <w:p w14:paraId="40710BBF" w14:textId="2FBB97EB" w:rsidR="00825085" w:rsidRDefault="00825085" w:rsidP="00825085">
      <w:pPr>
        <w:rPr>
          <w:sz w:val="48"/>
          <w:szCs w:val="48"/>
          <w:lang w:val="en-IN"/>
        </w:rPr>
      </w:pPr>
    </w:p>
    <w:p w14:paraId="649853C2" w14:textId="30971DC3" w:rsidR="00825085" w:rsidRDefault="00825085" w:rsidP="00825085">
      <w:pPr>
        <w:rPr>
          <w:sz w:val="48"/>
          <w:szCs w:val="48"/>
          <w:lang w:val="en-IN"/>
        </w:rPr>
      </w:pPr>
    </w:p>
    <w:p w14:paraId="114FCFAF" w14:textId="09CC04F5" w:rsidR="00825085" w:rsidRDefault="00825085" w:rsidP="00825085">
      <w:pPr>
        <w:rPr>
          <w:sz w:val="48"/>
          <w:szCs w:val="48"/>
          <w:lang w:val="en-IN"/>
        </w:rPr>
      </w:pPr>
    </w:p>
    <w:p w14:paraId="37BFF7A6" w14:textId="0DBD4FD9" w:rsidR="00825085" w:rsidRDefault="00825085" w:rsidP="00825085">
      <w:pPr>
        <w:rPr>
          <w:sz w:val="48"/>
          <w:szCs w:val="48"/>
          <w:lang w:val="en-IN"/>
        </w:rPr>
      </w:pPr>
    </w:p>
    <w:p w14:paraId="586E6A03" w14:textId="1BE01FEF" w:rsidR="00825085" w:rsidRDefault="00825085" w:rsidP="00825085">
      <w:pPr>
        <w:rPr>
          <w:sz w:val="48"/>
          <w:szCs w:val="48"/>
          <w:lang w:val="en-IN"/>
        </w:rPr>
      </w:pPr>
    </w:p>
    <w:p w14:paraId="70829AAA" w14:textId="23496D3C" w:rsidR="00825085" w:rsidRDefault="00825085" w:rsidP="00825085">
      <w:pPr>
        <w:rPr>
          <w:sz w:val="48"/>
          <w:szCs w:val="48"/>
          <w:lang w:val="en-IN"/>
        </w:rPr>
      </w:pPr>
      <w:r>
        <w:rPr>
          <w:sz w:val="48"/>
          <w:szCs w:val="48"/>
          <w:lang w:val="en-IN"/>
        </w:rPr>
        <w:lastRenderedPageBreak/>
        <w:t xml:space="preserve">                          EXPLINATION</w:t>
      </w:r>
    </w:p>
    <w:p w14:paraId="2D65EB93" w14:textId="5EB2AC0B" w:rsidR="00825085" w:rsidRDefault="00825085" w:rsidP="00825085">
      <w:pPr>
        <w:pStyle w:val="NormalWeb"/>
      </w:pPr>
    </w:p>
    <w:p w14:paraId="562EA70C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Node Structure:</w:t>
      </w:r>
    </w:p>
    <w:p w14:paraId="56CB685A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A node in a BST contains three parts: data, left pointer, and right pointer.</w:t>
      </w:r>
    </w:p>
    <w:p w14:paraId="546F1B3D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The data represents the value stored in the node.</w:t>
      </w:r>
    </w:p>
    <w:p w14:paraId="4574C522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The left pointer points to the left child node.</w:t>
      </w:r>
    </w:p>
    <w:p w14:paraId="2BBB7841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The right pointer points to the right child node.</w:t>
      </w:r>
    </w:p>
    <w:p w14:paraId="5201135A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Insertion:</w:t>
      </w:r>
    </w:p>
    <w:p w14:paraId="0E505750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To insert a value into a BST, start from the root node.</w:t>
      </w:r>
    </w:p>
    <w:p w14:paraId="3B3255F4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If the tree is empty, create a new node as the root with the given value.</w:t>
      </w:r>
    </w:p>
    <w:p w14:paraId="15184CD5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Otherwise, recursively traverse the tree:</w:t>
      </w:r>
    </w:p>
    <w:p w14:paraId="60483D07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If the value is less than the current node's data, move to the left subtree.</w:t>
      </w:r>
    </w:p>
    <w:p w14:paraId="4E5A117B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If the value is greater than the current node's data, move to the right subtree.</w:t>
      </w:r>
    </w:p>
    <w:p w14:paraId="705D70A6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Repeat until an appropriate empty spot is found, then insert the new node.</w:t>
      </w:r>
    </w:p>
    <w:p w14:paraId="1FAC27CE" w14:textId="77777777" w:rsidR="00F9296A" w:rsidRDefault="00F9296A" w:rsidP="00825085">
      <w:pPr>
        <w:rPr>
          <w:sz w:val="48"/>
          <w:szCs w:val="48"/>
          <w:lang w:val="en-IN"/>
        </w:rPr>
      </w:pPr>
    </w:p>
    <w:p w14:paraId="4BB78FC2" w14:textId="01E09476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Deletion:</w:t>
      </w:r>
    </w:p>
    <w:p w14:paraId="5C12DE44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Deleting a node from a BST requires handling different cases:</w:t>
      </w:r>
    </w:p>
    <w:p w14:paraId="5AE5B9E8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If the node to delete is a leaf node, simply remove it.</w:t>
      </w:r>
    </w:p>
    <w:p w14:paraId="3A19E601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If the node has only one child, bypass it by connecting its parent directly to its child.</w:t>
      </w:r>
    </w:p>
    <w:p w14:paraId="0E997D59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If the node has two children, find its successor (the minimum value in its right subtree), replace the node's data with the successor's data, and recursively delete the successor node.</w:t>
      </w:r>
    </w:p>
    <w:p w14:paraId="316A6FA9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Search:</w:t>
      </w:r>
    </w:p>
    <w:p w14:paraId="5B4A864D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Searching for a value in a BST involves recursively traversing the tree:</w:t>
      </w:r>
    </w:p>
    <w:p w14:paraId="550F24FE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If the current node is NULL or contains the value, return the node.</w:t>
      </w:r>
    </w:p>
    <w:p w14:paraId="410B0921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If the value is less than the current node's data, search the left subtree.</w:t>
      </w:r>
    </w:p>
    <w:p w14:paraId="5F69FD32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If the value is greater than the current node's data, search the right subtree.</w:t>
      </w:r>
    </w:p>
    <w:p w14:paraId="00234893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lastRenderedPageBreak/>
        <w:t>In-order Traversal:</w:t>
      </w:r>
    </w:p>
    <w:p w14:paraId="64A3E7F9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In-order traversal prints the nodes of the BST in ascending order:</w:t>
      </w:r>
    </w:p>
    <w:p w14:paraId="7F071A9D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Traverse the left subtree recursively.</w:t>
      </w:r>
    </w:p>
    <w:p w14:paraId="4E94FB7C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Visit the current node.</w:t>
      </w:r>
    </w:p>
    <w:p w14:paraId="4480A707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Traverse the right subtree recursively.</w:t>
      </w:r>
    </w:p>
    <w:p w14:paraId="16948F5D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Pre-order and Post-order Traversal of a Binary Tree:</w:t>
      </w:r>
    </w:p>
    <w:p w14:paraId="5C4C91C4" w14:textId="77777777" w:rsidR="00825085" w:rsidRPr="00825085" w:rsidRDefault="00825085" w:rsidP="00825085">
      <w:pPr>
        <w:rPr>
          <w:sz w:val="48"/>
          <w:szCs w:val="48"/>
          <w:lang w:val="en-IN"/>
        </w:rPr>
      </w:pPr>
    </w:p>
    <w:p w14:paraId="0080E1C7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Pre-order traversal starts from the root, then visits the left subtree, and finally visits the right subtree.</w:t>
      </w:r>
    </w:p>
    <w:p w14:paraId="6B622D0A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Post-order traversal starts from the left subtree, then visits the right subtree, and finally visits the root.</w:t>
      </w:r>
    </w:p>
    <w:p w14:paraId="3066B6BF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Check if a Binary Tree is a Binary Search Tree (BST):</w:t>
      </w:r>
    </w:p>
    <w:p w14:paraId="6F7D81CB" w14:textId="77777777" w:rsidR="00825085" w:rsidRPr="00825085" w:rsidRDefault="00825085" w:rsidP="00825085">
      <w:pPr>
        <w:rPr>
          <w:sz w:val="48"/>
          <w:szCs w:val="48"/>
          <w:lang w:val="en-IN"/>
        </w:rPr>
      </w:pPr>
    </w:p>
    <w:p w14:paraId="3CE942BB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The function recursively checks if the left subtree is less than the current node and the right subtree is greater than the current node.</w:t>
      </w:r>
    </w:p>
    <w:p w14:paraId="5BB1CEAF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lastRenderedPageBreak/>
        <w:t>It traverses the tree and returns false if any violation is found, otherwise returns true.</w:t>
      </w:r>
    </w:p>
    <w:p w14:paraId="4F52E5BE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Find the Height of a Binary Tree:</w:t>
      </w:r>
    </w:p>
    <w:p w14:paraId="3A447F84" w14:textId="77777777" w:rsidR="00825085" w:rsidRPr="00825085" w:rsidRDefault="00825085" w:rsidP="00825085">
      <w:pPr>
        <w:rPr>
          <w:sz w:val="48"/>
          <w:szCs w:val="48"/>
          <w:lang w:val="en-IN"/>
        </w:rPr>
      </w:pPr>
    </w:p>
    <w:p w14:paraId="70DCCE75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The function returns the maximum depth (height) from the root to a leaf node.</w:t>
      </w:r>
    </w:p>
    <w:p w14:paraId="61E940BC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It recursively calculates the height of the left and right subtrees, then returns the maximum height plus one.</w:t>
      </w:r>
    </w:p>
    <w:p w14:paraId="4C654B3B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Find the Minimum and Maximum Values in a Binary Tree:</w:t>
      </w:r>
    </w:p>
    <w:p w14:paraId="6503F597" w14:textId="77777777" w:rsidR="00825085" w:rsidRPr="00825085" w:rsidRDefault="00825085" w:rsidP="00825085">
      <w:pPr>
        <w:rPr>
          <w:sz w:val="48"/>
          <w:szCs w:val="48"/>
          <w:lang w:val="en-IN"/>
        </w:rPr>
      </w:pPr>
    </w:p>
    <w:p w14:paraId="63F195EB" w14:textId="77777777" w:rsidR="00825085" w:rsidRP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Modify the in-order traversal function to track the minimum and maximum values encountered so far.</w:t>
      </w:r>
    </w:p>
    <w:p w14:paraId="56D188F1" w14:textId="46114012" w:rsidR="00825085" w:rsidRDefault="00825085" w:rsidP="00825085">
      <w:pPr>
        <w:rPr>
          <w:sz w:val="48"/>
          <w:szCs w:val="48"/>
          <w:lang w:val="en-IN"/>
        </w:rPr>
      </w:pPr>
      <w:r w:rsidRPr="00825085">
        <w:rPr>
          <w:sz w:val="48"/>
          <w:szCs w:val="48"/>
          <w:lang w:val="en-IN"/>
        </w:rPr>
        <w:t>At each node, update the minimum and maximum values if necessary.</w:t>
      </w:r>
    </w:p>
    <w:p w14:paraId="13C07969" w14:textId="77777777" w:rsidR="00825085" w:rsidRDefault="00825085" w:rsidP="00825085">
      <w:pPr>
        <w:rPr>
          <w:sz w:val="44"/>
          <w:szCs w:val="44"/>
          <w:lang w:val="en-IN"/>
        </w:rPr>
      </w:pPr>
    </w:p>
    <w:p w14:paraId="40935D0C" w14:textId="77777777" w:rsidR="00825085" w:rsidRDefault="00825085" w:rsidP="00825085">
      <w:pPr>
        <w:rPr>
          <w:sz w:val="44"/>
          <w:szCs w:val="44"/>
          <w:lang w:val="en-IN"/>
        </w:rPr>
      </w:pPr>
    </w:p>
    <w:p w14:paraId="7B8DAA0B" w14:textId="77777777" w:rsidR="00825085" w:rsidRDefault="00825085" w:rsidP="00825085">
      <w:pPr>
        <w:rPr>
          <w:sz w:val="44"/>
          <w:szCs w:val="44"/>
          <w:lang w:val="en-IN"/>
        </w:rPr>
      </w:pPr>
    </w:p>
    <w:p w14:paraId="0C59AC2C" w14:textId="77777777" w:rsidR="00825085" w:rsidRDefault="00825085" w:rsidP="00825085">
      <w:pPr>
        <w:rPr>
          <w:sz w:val="44"/>
          <w:szCs w:val="44"/>
          <w:lang w:val="en-IN"/>
        </w:rPr>
      </w:pPr>
    </w:p>
    <w:p w14:paraId="096762E1" w14:textId="77777777" w:rsidR="00825085" w:rsidRDefault="00825085" w:rsidP="00825085">
      <w:pPr>
        <w:rPr>
          <w:sz w:val="44"/>
          <w:szCs w:val="44"/>
          <w:lang w:val="en-IN"/>
        </w:rPr>
      </w:pPr>
    </w:p>
    <w:p w14:paraId="31264E7E" w14:textId="77777777" w:rsidR="00825085" w:rsidRDefault="00825085" w:rsidP="00825085">
      <w:pPr>
        <w:rPr>
          <w:sz w:val="44"/>
          <w:szCs w:val="44"/>
          <w:lang w:val="en-IN"/>
        </w:rPr>
      </w:pPr>
    </w:p>
    <w:p w14:paraId="391CC7FB" w14:textId="77777777" w:rsidR="00825085" w:rsidRDefault="00825085" w:rsidP="00825085">
      <w:pPr>
        <w:rPr>
          <w:sz w:val="44"/>
          <w:szCs w:val="44"/>
          <w:lang w:val="en-IN"/>
        </w:rPr>
      </w:pPr>
    </w:p>
    <w:p w14:paraId="066E35F0" w14:textId="797AA6FD" w:rsidR="00825085" w:rsidRDefault="00825085" w:rsidP="00825085">
      <w:p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                                 OUTPUT</w:t>
      </w:r>
    </w:p>
    <w:p w14:paraId="297C4D26" w14:textId="1BFBD4BB" w:rsidR="00825085" w:rsidRDefault="00825085" w:rsidP="00825085">
      <w:pPr>
        <w:rPr>
          <w:sz w:val="44"/>
          <w:szCs w:val="44"/>
          <w:lang w:val="en-IN"/>
        </w:rPr>
      </w:pPr>
    </w:p>
    <w:p w14:paraId="779D11A9" w14:textId="358FEC9B" w:rsidR="00825085" w:rsidRDefault="00F9296A" w:rsidP="00825085">
      <w:pPr>
        <w:rPr>
          <w:sz w:val="44"/>
          <w:szCs w:val="44"/>
          <w:lang w:val="en-I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04898F3" wp14:editId="45A9FAC7">
            <wp:simplePos x="0" y="0"/>
            <wp:positionH relativeFrom="margin">
              <wp:posOffset>281940</wp:posOffset>
            </wp:positionH>
            <wp:positionV relativeFrom="paragraph">
              <wp:posOffset>118110</wp:posOffset>
            </wp:positionV>
            <wp:extent cx="4899660" cy="2969260"/>
            <wp:effectExtent l="0" t="0" r="0" b="2540"/>
            <wp:wrapSquare wrapText="bothSides"/>
            <wp:docPr id="226250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5064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E39CBF" w14:textId="028D7999" w:rsidR="00825085" w:rsidRDefault="00825085" w:rsidP="00F9296A">
      <w:pPr>
        <w:rPr>
          <w:sz w:val="44"/>
          <w:szCs w:val="44"/>
          <w:lang w:val="en-IN"/>
        </w:rPr>
      </w:pPr>
    </w:p>
    <w:p w14:paraId="7B74ED70" w14:textId="77777777" w:rsidR="00F9296A" w:rsidRDefault="00F9296A" w:rsidP="00F9296A">
      <w:pPr>
        <w:rPr>
          <w:sz w:val="44"/>
          <w:szCs w:val="44"/>
          <w:lang w:val="en-IN"/>
        </w:rPr>
      </w:pPr>
    </w:p>
    <w:p w14:paraId="769110E3" w14:textId="77777777" w:rsidR="00F9296A" w:rsidRDefault="00F9296A" w:rsidP="00F9296A">
      <w:pPr>
        <w:rPr>
          <w:sz w:val="44"/>
          <w:szCs w:val="44"/>
          <w:lang w:val="en-IN"/>
        </w:rPr>
      </w:pPr>
    </w:p>
    <w:p w14:paraId="1429F115" w14:textId="77777777" w:rsidR="00F9296A" w:rsidRDefault="00F9296A" w:rsidP="00F9296A">
      <w:pPr>
        <w:rPr>
          <w:sz w:val="44"/>
          <w:szCs w:val="44"/>
          <w:lang w:val="en-IN"/>
        </w:rPr>
      </w:pPr>
    </w:p>
    <w:p w14:paraId="68A6E027" w14:textId="77777777" w:rsidR="00F9296A" w:rsidRDefault="00F9296A" w:rsidP="00F9296A">
      <w:pPr>
        <w:rPr>
          <w:sz w:val="44"/>
          <w:szCs w:val="44"/>
          <w:lang w:val="en-IN"/>
        </w:rPr>
      </w:pPr>
    </w:p>
    <w:p w14:paraId="3B6C460E" w14:textId="77777777" w:rsidR="00F9296A" w:rsidRDefault="00F9296A" w:rsidP="00F9296A">
      <w:pPr>
        <w:rPr>
          <w:sz w:val="44"/>
          <w:szCs w:val="44"/>
          <w:lang w:val="en-IN"/>
        </w:rPr>
      </w:pPr>
    </w:p>
    <w:p w14:paraId="788BDDA8" w14:textId="77777777" w:rsidR="00F9296A" w:rsidRDefault="00F9296A" w:rsidP="00F9296A">
      <w:pPr>
        <w:rPr>
          <w:sz w:val="44"/>
          <w:szCs w:val="44"/>
          <w:lang w:val="en-IN"/>
        </w:rPr>
      </w:pPr>
    </w:p>
    <w:p w14:paraId="6AF82BDC" w14:textId="77777777" w:rsidR="00F9296A" w:rsidRDefault="00F9296A" w:rsidP="00F9296A">
      <w:pPr>
        <w:rPr>
          <w:sz w:val="44"/>
          <w:szCs w:val="44"/>
          <w:lang w:val="en-IN"/>
        </w:rPr>
      </w:pPr>
    </w:p>
    <w:p w14:paraId="12C3CB46" w14:textId="77777777" w:rsidR="00F9296A" w:rsidRDefault="00F9296A" w:rsidP="00F9296A">
      <w:pPr>
        <w:rPr>
          <w:sz w:val="44"/>
          <w:szCs w:val="44"/>
          <w:lang w:val="en-IN"/>
        </w:rPr>
      </w:pPr>
    </w:p>
    <w:p w14:paraId="2499E352" w14:textId="78243C4A" w:rsidR="00F9296A" w:rsidRDefault="00F9296A" w:rsidP="00F9296A">
      <w:pPr>
        <w:rPr>
          <w:sz w:val="44"/>
          <w:szCs w:val="44"/>
          <w:lang w:val="en-IN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09BB944" wp14:editId="7CAE4C17">
            <wp:simplePos x="0" y="0"/>
            <wp:positionH relativeFrom="column">
              <wp:posOffset>274320</wp:posOffset>
            </wp:positionH>
            <wp:positionV relativeFrom="paragraph">
              <wp:posOffset>227965</wp:posOffset>
            </wp:positionV>
            <wp:extent cx="4664710" cy="2808605"/>
            <wp:effectExtent l="0" t="0" r="2540" b="0"/>
            <wp:wrapSquare wrapText="bothSides"/>
            <wp:docPr id="382519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1906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7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563601" w14:textId="3FF01361" w:rsidR="00F9296A" w:rsidRDefault="00F9296A" w:rsidP="00F9296A">
      <w:pPr>
        <w:rPr>
          <w:sz w:val="44"/>
          <w:szCs w:val="44"/>
          <w:lang w:val="en-IN"/>
        </w:rPr>
      </w:pPr>
    </w:p>
    <w:p w14:paraId="5007CCC3" w14:textId="77777777" w:rsidR="00F9296A" w:rsidRDefault="00F9296A" w:rsidP="00F9296A">
      <w:pPr>
        <w:rPr>
          <w:sz w:val="44"/>
          <w:szCs w:val="44"/>
          <w:lang w:val="en-IN"/>
        </w:rPr>
      </w:pPr>
    </w:p>
    <w:p w14:paraId="059706B6" w14:textId="77777777" w:rsidR="00F9296A" w:rsidRDefault="00F9296A" w:rsidP="00F9296A">
      <w:pPr>
        <w:rPr>
          <w:sz w:val="44"/>
          <w:szCs w:val="44"/>
          <w:lang w:val="en-IN"/>
        </w:rPr>
      </w:pPr>
    </w:p>
    <w:p w14:paraId="45F3F4A1" w14:textId="77777777" w:rsidR="00F9296A" w:rsidRDefault="00F9296A" w:rsidP="00F9296A">
      <w:pPr>
        <w:rPr>
          <w:sz w:val="44"/>
          <w:szCs w:val="44"/>
          <w:lang w:val="en-IN"/>
        </w:rPr>
      </w:pPr>
    </w:p>
    <w:p w14:paraId="0A1EB980" w14:textId="77777777" w:rsidR="00F9296A" w:rsidRDefault="00F9296A" w:rsidP="00F9296A">
      <w:pPr>
        <w:rPr>
          <w:sz w:val="44"/>
          <w:szCs w:val="44"/>
          <w:lang w:val="en-IN"/>
        </w:rPr>
      </w:pPr>
    </w:p>
    <w:p w14:paraId="57BC13AF" w14:textId="77777777" w:rsidR="00F9296A" w:rsidRDefault="00F9296A" w:rsidP="00F9296A">
      <w:pPr>
        <w:rPr>
          <w:sz w:val="44"/>
          <w:szCs w:val="44"/>
          <w:lang w:val="en-IN"/>
        </w:rPr>
      </w:pPr>
    </w:p>
    <w:p w14:paraId="2E8209CD" w14:textId="77777777" w:rsidR="00F9296A" w:rsidRDefault="00F9296A" w:rsidP="00F9296A">
      <w:pPr>
        <w:rPr>
          <w:sz w:val="44"/>
          <w:szCs w:val="44"/>
          <w:lang w:val="en-IN"/>
        </w:rPr>
      </w:pPr>
    </w:p>
    <w:p w14:paraId="2D5129FF" w14:textId="77777777" w:rsidR="00F9296A" w:rsidRDefault="00F9296A" w:rsidP="00F9296A">
      <w:pPr>
        <w:rPr>
          <w:sz w:val="44"/>
          <w:szCs w:val="44"/>
          <w:lang w:val="en-IN"/>
        </w:rPr>
      </w:pPr>
    </w:p>
    <w:p w14:paraId="23754FC2" w14:textId="77777777" w:rsidR="00F9296A" w:rsidRDefault="00F9296A" w:rsidP="00F9296A">
      <w:pPr>
        <w:rPr>
          <w:sz w:val="44"/>
          <w:szCs w:val="44"/>
          <w:lang w:val="en-IN"/>
        </w:rPr>
      </w:pPr>
    </w:p>
    <w:p w14:paraId="14BB8442" w14:textId="77777777" w:rsidR="00F9296A" w:rsidRDefault="00F9296A" w:rsidP="00F9296A">
      <w:pPr>
        <w:rPr>
          <w:sz w:val="44"/>
          <w:szCs w:val="44"/>
          <w:lang w:val="en-IN"/>
        </w:rPr>
      </w:pPr>
    </w:p>
    <w:p w14:paraId="00EA2D20" w14:textId="77777777" w:rsidR="00F9296A" w:rsidRDefault="00F9296A" w:rsidP="00F9296A">
      <w:pPr>
        <w:rPr>
          <w:sz w:val="44"/>
          <w:szCs w:val="44"/>
          <w:lang w:val="en-IN"/>
        </w:rPr>
      </w:pPr>
    </w:p>
    <w:p w14:paraId="38E31D88" w14:textId="606E078A" w:rsidR="00F9296A" w:rsidRDefault="00F9296A" w:rsidP="00F9296A">
      <w:pPr>
        <w:rPr>
          <w:sz w:val="44"/>
          <w:szCs w:val="44"/>
          <w:lang w:val="en-IN"/>
        </w:rPr>
      </w:pPr>
    </w:p>
    <w:p w14:paraId="5CCC9BDE" w14:textId="78242ED8" w:rsidR="00F9296A" w:rsidRDefault="00F9296A" w:rsidP="00F9296A">
      <w:pPr>
        <w:rPr>
          <w:sz w:val="44"/>
          <w:szCs w:val="44"/>
          <w:lang w:val="en-I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14D8AD8" wp14:editId="02E09484">
            <wp:simplePos x="0" y="0"/>
            <wp:positionH relativeFrom="margin">
              <wp:posOffset>510540</wp:posOffset>
            </wp:positionH>
            <wp:positionV relativeFrom="paragraph">
              <wp:posOffset>224790</wp:posOffset>
            </wp:positionV>
            <wp:extent cx="4709160" cy="2798445"/>
            <wp:effectExtent l="0" t="0" r="0" b="1905"/>
            <wp:wrapSquare wrapText="bothSides"/>
            <wp:docPr id="130124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4038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8B3DBA" w14:textId="77777777" w:rsidR="00F9296A" w:rsidRPr="00F9296A" w:rsidRDefault="00F9296A" w:rsidP="00F9296A">
      <w:pPr>
        <w:rPr>
          <w:sz w:val="44"/>
          <w:szCs w:val="44"/>
          <w:lang w:val="en-IN"/>
        </w:rPr>
      </w:pPr>
    </w:p>
    <w:p w14:paraId="3C38D02B" w14:textId="77777777" w:rsidR="00F9296A" w:rsidRPr="00F9296A" w:rsidRDefault="00F9296A" w:rsidP="00F9296A">
      <w:pPr>
        <w:rPr>
          <w:sz w:val="44"/>
          <w:szCs w:val="44"/>
          <w:lang w:val="en-IN"/>
        </w:rPr>
      </w:pPr>
    </w:p>
    <w:p w14:paraId="3593F064" w14:textId="77777777" w:rsidR="00F9296A" w:rsidRPr="00F9296A" w:rsidRDefault="00F9296A" w:rsidP="00F9296A">
      <w:pPr>
        <w:rPr>
          <w:sz w:val="44"/>
          <w:szCs w:val="44"/>
          <w:lang w:val="en-IN"/>
        </w:rPr>
      </w:pPr>
    </w:p>
    <w:p w14:paraId="6B1E2166" w14:textId="77777777" w:rsidR="00F9296A" w:rsidRPr="00F9296A" w:rsidRDefault="00F9296A" w:rsidP="00F9296A">
      <w:pPr>
        <w:rPr>
          <w:sz w:val="44"/>
          <w:szCs w:val="44"/>
          <w:lang w:val="en-IN"/>
        </w:rPr>
      </w:pPr>
    </w:p>
    <w:p w14:paraId="1EED6717" w14:textId="77777777" w:rsidR="00F9296A" w:rsidRPr="00F9296A" w:rsidRDefault="00F9296A" w:rsidP="00F9296A">
      <w:pPr>
        <w:rPr>
          <w:sz w:val="44"/>
          <w:szCs w:val="44"/>
          <w:lang w:val="en-IN"/>
        </w:rPr>
      </w:pPr>
    </w:p>
    <w:p w14:paraId="3BC54F61" w14:textId="77777777" w:rsidR="00F9296A" w:rsidRPr="00F9296A" w:rsidRDefault="00F9296A" w:rsidP="00F9296A">
      <w:pPr>
        <w:rPr>
          <w:sz w:val="44"/>
          <w:szCs w:val="44"/>
          <w:lang w:val="en-IN"/>
        </w:rPr>
      </w:pPr>
    </w:p>
    <w:p w14:paraId="0E7FD41D" w14:textId="77777777" w:rsidR="00F9296A" w:rsidRPr="00F9296A" w:rsidRDefault="00F9296A" w:rsidP="00F9296A">
      <w:pPr>
        <w:rPr>
          <w:sz w:val="44"/>
          <w:szCs w:val="44"/>
          <w:lang w:val="en-IN"/>
        </w:rPr>
      </w:pPr>
    </w:p>
    <w:p w14:paraId="678BC1E1" w14:textId="77777777" w:rsidR="00F9296A" w:rsidRDefault="00F9296A" w:rsidP="00F9296A">
      <w:pPr>
        <w:rPr>
          <w:sz w:val="44"/>
          <w:szCs w:val="44"/>
          <w:lang w:val="en-IN"/>
        </w:rPr>
      </w:pPr>
    </w:p>
    <w:p w14:paraId="5F8BA143" w14:textId="0AB66A2D" w:rsidR="00F9296A" w:rsidRDefault="00F9296A" w:rsidP="00F9296A">
      <w:pPr>
        <w:tabs>
          <w:tab w:val="left" w:pos="8100"/>
        </w:tabs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ab/>
      </w:r>
    </w:p>
    <w:p w14:paraId="09B22F25" w14:textId="00F98C21" w:rsidR="00F9296A" w:rsidRDefault="00F9296A" w:rsidP="00F9296A">
      <w:pPr>
        <w:tabs>
          <w:tab w:val="left" w:pos="8100"/>
        </w:tabs>
        <w:rPr>
          <w:sz w:val="44"/>
          <w:szCs w:val="44"/>
          <w:lang w:val="en-IN"/>
        </w:rPr>
      </w:pPr>
    </w:p>
    <w:p w14:paraId="6022DB9A" w14:textId="008177E1" w:rsidR="00F9296A" w:rsidRDefault="00F9296A" w:rsidP="00F9296A">
      <w:pPr>
        <w:tabs>
          <w:tab w:val="left" w:pos="8100"/>
        </w:tabs>
        <w:rPr>
          <w:sz w:val="44"/>
          <w:szCs w:val="44"/>
          <w:lang w:val="en-I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9A35997" wp14:editId="2A7FC620">
            <wp:simplePos x="0" y="0"/>
            <wp:positionH relativeFrom="column">
              <wp:posOffset>419100</wp:posOffset>
            </wp:positionH>
            <wp:positionV relativeFrom="paragraph">
              <wp:posOffset>9525</wp:posOffset>
            </wp:positionV>
            <wp:extent cx="4914900" cy="2949575"/>
            <wp:effectExtent l="0" t="0" r="0" b="3175"/>
            <wp:wrapSquare wrapText="bothSides"/>
            <wp:docPr id="2056062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6204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F0F478" w14:textId="5C830EFA" w:rsidR="00F9296A" w:rsidRDefault="00F9296A" w:rsidP="00F9296A">
      <w:pPr>
        <w:tabs>
          <w:tab w:val="left" w:pos="8100"/>
        </w:tabs>
        <w:rPr>
          <w:sz w:val="44"/>
          <w:szCs w:val="44"/>
          <w:lang w:val="en-IN"/>
        </w:rPr>
      </w:pPr>
    </w:p>
    <w:p w14:paraId="3C982296" w14:textId="5D206BCF" w:rsidR="00F9296A" w:rsidRPr="00F9296A" w:rsidRDefault="00F9296A" w:rsidP="00F9296A">
      <w:pPr>
        <w:tabs>
          <w:tab w:val="left" w:pos="8100"/>
        </w:tabs>
        <w:rPr>
          <w:sz w:val="44"/>
          <w:szCs w:val="44"/>
          <w:lang w:val="en-IN"/>
        </w:rPr>
      </w:pPr>
    </w:p>
    <w:sectPr w:rsidR="00F9296A" w:rsidRPr="00F929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607732225">
    <w:abstractNumId w:val="19"/>
  </w:num>
  <w:num w:numId="2" w16cid:durableId="404959340">
    <w:abstractNumId w:val="12"/>
  </w:num>
  <w:num w:numId="3" w16cid:durableId="224143973">
    <w:abstractNumId w:val="10"/>
  </w:num>
  <w:num w:numId="4" w16cid:durableId="1907761830">
    <w:abstractNumId w:val="21"/>
  </w:num>
  <w:num w:numId="5" w16cid:durableId="836119952">
    <w:abstractNumId w:val="13"/>
  </w:num>
  <w:num w:numId="6" w16cid:durableId="963773624">
    <w:abstractNumId w:val="16"/>
  </w:num>
  <w:num w:numId="7" w16cid:durableId="44067579">
    <w:abstractNumId w:val="18"/>
  </w:num>
  <w:num w:numId="8" w16cid:durableId="88890958">
    <w:abstractNumId w:val="9"/>
  </w:num>
  <w:num w:numId="9" w16cid:durableId="870264924">
    <w:abstractNumId w:val="7"/>
  </w:num>
  <w:num w:numId="10" w16cid:durableId="556285573">
    <w:abstractNumId w:val="6"/>
  </w:num>
  <w:num w:numId="11" w16cid:durableId="384380451">
    <w:abstractNumId w:val="5"/>
  </w:num>
  <w:num w:numId="12" w16cid:durableId="1179349989">
    <w:abstractNumId w:val="4"/>
  </w:num>
  <w:num w:numId="13" w16cid:durableId="1922761818">
    <w:abstractNumId w:val="8"/>
  </w:num>
  <w:num w:numId="14" w16cid:durableId="2016222720">
    <w:abstractNumId w:val="3"/>
  </w:num>
  <w:num w:numId="15" w16cid:durableId="729235218">
    <w:abstractNumId w:val="2"/>
  </w:num>
  <w:num w:numId="16" w16cid:durableId="379399034">
    <w:abstractNumId w:val="1"/>
  </w:num>
  <w:num w:numId="17" w16cid:durableId="1838811596">
    <w:abstractNumId w:val="0"/>
  </w:num>
  <w:num w:numId="18" w16cid:durableId="1952393405">
    <w:abstractNumId w:val="14"/>
  </w:num>
  <w:num w:numId="19" w16cid:durableId="163665452">
    <w:abstractNumId w:val="15"/>
  </w:num>
  <w:num w:numId="20" w16cid:durableId="1761753588">
    <w:abstractNumId w:val="20"/>
  </w:num>
  <w:num w:numId="21" w16cid:durableId="1258058202">
    <w:abstractNumId w:val="17"/>
  </w:num>
  <w:num w:numId="22" w16cid:durableId="1168205114">
    <w:abstractNumId w:val="11"/>
  </w:num>
  <w:num w:numId="23" w16cid:durableId="60241944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085"/>
    <w:rsid w:val="00645252"/>
    <w:rsid w:val="006D3D74"/>
    <w:rsid w:val="00825085"/>
    <w:rsid w:val="0083569A"/>
    <w:rsid w:val="00A9204E"/>
    <w:rsid w:val="00F92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91C16"/>
  <w15:chartTrackingRefBased/>
  <w15:docId w15:val="{71B0B9A0-B653-41FC-BC04-45A99F047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NormalWeb">
    <w:name w:val="Normal (Web)"/>
    <w:basedOn w:val="Normal"/>
    <w:uiPriority w:val="99"/>
    <w:semiHidden/>
    <w:unhideWhenUsed/>
    <w:rsid w:val="0082508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84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andini%20potnuru\AppData\Local\Microsoft\Office\16.0\DTS\en-IN%7b6576F0C1-8A03-4EA5-BBF0-73719367B20A%7d\%7b2C3B5C40-255F-494A-B25D-85A7EE2FD21F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{2C3B5C40-255F-494A-B25D-85A7EE2FD21F}tf02786999_win32</Template>
  <TotalTime>18</TotalTime>
  <Pages>20</Pages>
  <Words>1451</Words>
  <Characters>8277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Nandini potnuru</dc:creator>
  <cp:keywords/>
  <dc:description/>
  <cp:lastModifiedBy>nandinigovind0707@gmail.com</cp:lastModifiedBy>
  <cp:revision>1</cp:revision>
  <dcterms:created xsi:type="dcterms:W3CDTF">2024-05-05T18:11:00Z</dcterms:created>
  <dcterms:modified xsi:type="dcterms:W3CDTF">2024-05-05T18:29:00Z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