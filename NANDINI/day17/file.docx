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2AEDA" w14:textId="087F0B43" w:rsidR="00A9204E" w:rsidRDefault="008069AE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FILE SYSTEM SIMULATOR</w:t>
      </w:r>
    </w:p>
    <w:p w14:paraId="7EBD2B32" w14:textId="77777777" w:rsidR="008069AE" w:rsidRDefault="008069AE">
      <w:pPr>
        <w:rPr>
          <w:rFonts w:cstheme="minorHAnsi"/>
          <w:sz w:val="52"/>
          <w:szCs w:val="52"/>
        </w:rPr>
      </w:pPr>
    </w:p>
    <w:p w14:paraId="0C8EA406" w14:textId="07EA14C2" w:rsidR="008069AE" w:rsidRDefault="008069AE">
      <w:pPr>
        <w:rPr>
          <w:rFonts w:cstheme="minorHAnsi"/>
          <w:sz w:val="52"/>
          <w:szCs w:val="52"/>
        </w:rPr>
      </w:pPr>
      <w:proofErr w:type="gramStart"/>
      <w:r>
        <w:rPr>
          <w:rFonts w:cstheme="minorHAnsi"/>
          <w:sz w:val="52"/>
          <w:szCs w:val="52"/>
        </w:rPr>
        <w:t>QUESTION:-</w:t>
      </w:r>
      <w:proofErr w:type="gramEnd"/>
    </w:p>
    <w:p w14:paraId="4D6E7FA5" w14:textId="77777777" w:rsidR="008069AE" w:rsidRPr="008069AE" w:rsidRDefault="008069AE" w:rsidP="008069AE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                     </w:t>
      </w:r>
      <w:r w:rsidRPr="008069AE">
        <w:rPr>
          <w:rFonts w:cstheme="minorHAnsi"/>
          <w:sz w:val="52"/>
          <w:szCs w:val="52"/>
        </w:rPr>
        <w:t>Data Structures: Tree (linked list representation) for directory structure, linked list for file information within directories.</w:t>
      </w:r>
    </w:p>
    <w:p w14:paraId="2323AB8B" w14:textId="77777777" w:rsidR="008069AE" w:rsidRPr="008069AE" w:rsidRDefault="008069AE" w:rsidP="008069AE">
      <w:pPr>
        <w:rPr>
          <w:rFonts w:cstheme="minorHAnsi"/>
          <w:sz w:val="52"/>
          <w:szCs w:val="52"/>
        </w:rPr>
      </w:pPr>
      <w:r w:rsidRPr="008069AE">
        <w:rPr>
          <w:rFonts w:cstheme="minorHAnsi"/>
          <w:sz w:val="52"/>
          <w:szCs w:val="52"/>
        </w:rPr>
        <w:t>Functionality:</w:t>
      </w:r>
    </w:p>
    <w:p w14:paraId="2A78BBBB" w14:textId="77777777" w:rsidR="008069AE" w:rsidRPr="008069AE" w:rsidRDefault="008069AE" w:rsidP="008069AE">
      <w:pPr>
        <w:rPr>
          <w:rFonts w:cstheme="minorHAnsi"/>
          <w:sz w:val="52"/>
          <w:szCs w:val="52"/>
        </w:rPr>
      </w:pPr>
      <w:r w:rsidRPr="008069AE">
        <w:rPr>
          <w:rFonts w:cstheme="minorHAnsi"/>
          <w:sz w:val="52"/>
          <w:szCs w:val="52"/>
        </w:rPr>
        <w:t>Create directories and files.</w:t>
      </w:r>
    </w:p>
    <w:p w14:paraId="74C6AC4D" w14:textId="77777777" w:rsidR="008069AE" w:rsidRPr="008069AE" w:rsidRDefault="008069AE" w:rsidP="008069AE">
      <w:pPr>
        <w:rPr>
          <w:rFonts w:cstheme="minorHAnsi"/>
          <w:sz w:val="52"/>
          <w:szCs w:val="52"/>
        </w:rPr>
      </w:pPr>
      <w:r w:rsidRPr="008069AE">
        <w:rPr>
          <w:rFonts w:cstheme="minorHAnsi"/>
          <w:sz w:val="52"/>
          <w:szCs w:val="52"/>
        </w:rPr>
        <w:t>View directory contents (list files and subdirectories).</w:t>
      </w:r>
    </w:p>
    <w:p w14:paraId="04CD0F18" w14:textId="77777777" w:rsidR="008069AE" w:rsidRPr="008069AE" w:rsidRDefault="008069AE" w:rsidP="008069AE">
      <w:pPr>
        <w:rPr>
          <w:rFonts w:cstheme="minorHAnsi"/>
          <w:sz w:val="52"/>
          <w:szCs w:val="52"/>
        </w:rPr>
      </w:pPr>
      <w:r w:rsidRPr="008069AE">
        <w:rPr>
          <w:rFonts w:cstheme="minorHAnsi"/>
          <w:sz w:val="52"/>
          <w:szCs w:val="52"/>
        </w:rPr>
        <w:t>Navigate into subdirectories.</w:t>
      </w:r>
    </w:p>
    <w:p w14:paraId="49C8CEC8" w14:textId="77777777" w:rsidR="008069AE" w:rsidRPr="008069AE" w:rsidRDefault="008069AE" w:rsidP="008069AE">
      <w:pPr>
        <w:rPr>
          <w:rFonts w:cstheme="minorHAnsi"/>
          <w:sz w:val="52"/>
          <w:szCs w:val="52"/>
        </w:rPr>
      </w:pPr>
      <w:r w:rsidRPr="008069AE">
        <w:rPr>
          <w:rFonts w:cstheme="minorHAnsi"/>
          <w:sz w:val="52"/>
          <w:szCs w:val="52"/>
        </w:rPr>
        <w:t>Delete files and directories (handle potential issues like non-empty directories).</w:t>
      </w:r>
    </w:p>
    <w:p w14:paraId="175ECA30" w14:textId="058BFDB5" w:rsidR="008069AE" w:rsidRDefault="008069AE" w:rsidP="008069AE">
      <w:pPr>
        <w:rPr>
          <w:rFonts w:cstheme="minorHAnsi"/>
          <w:sz w:val="52"/>
          <w:szCs w:val="52"/>
        </w:rPr>
      </w:pPr>
      <w:r w:rsidRPr="008069AE">
        <w:rPr>
          <w:rFonts w:cstheme="minorHAnsi"/>
          <w:sz w:val="52"/>
          <w:szCs w:val="52"/>
        </w:rPr>
        <w:t>Search for files by nam</w:t>
      </w:r>
      <w:r>
        <w:rPr>
          <w:rFonts w:cstheme="minorHAnsi"/>
          <w:sz w:val="52"/>
          <w:szCs w:val="52"/>
        </w:rPr>
        <w:t>e.</w:t>
      </w:r>
    </w:p>
    <w:p w14:paraId="24311173" w14:textId="77777777" w:rsidR="008069AE" w:rsidRDefault="008069AE" w:rsidP="008069AE">
      <w:pPr>
        <w:rPr>
          <w:rFonts w:cstheme="minorHAnsi"/>
          <w:sz w:val="52"/>
          <w:szCs w:val="52"/>
        </w:rPr>
      </w:pPr>
    </w:p>
    <w:p w14:paraId="3BEDBF7B" w14:textId="77777777" w:rsidR="008069AE" w:rsidRDefault="008069AE" w:rsidP="008069AE">
      <w:pPr>
        <w:rPr>
          <w:rFonts w:cstheme="minorHAnsi"/>
          <w:sz w:val="52"/>
          <w:szCs w:val="52"/>
        </w:rPr>
      </w:pPr>
    </w:p>
    <w:p w14:paraId="6EDD8012" w14:textId="4287172B" w:rsidR="008069AE" w:rsidRDefault="008069AE" w:rsidP="008069AE">
      <w:pPr>
        <w:rPr>
          <w:rFonts w:cstheme="minorHAnsi"/>
          <w:sz w:val="52"/>
          <w:szCs w:val="52"/>
        </w:rPr>
      </w:pPr>
      <w:proofErr w:type="gramStart"/>
      <w:r>
        <w:rPr>
          <w:rFonts w:cstheme="minorHAnsi"/>
          <w:sz w:val="52"/>
          <w:szCs w:val="52"/>
        </w:rPr>
        <w:t>FLOWCHART:-</w:t>
      </w:r>
      <w:proofErr w:type="gramEnd"/>
    </w:p>
    <w:p w14:paraId="1C710A11" w14:textId="0627D7BD" w:rsidR="008069AE" w:rsidRDefault="008069AE" w:rsidP="008069AE">
      <w:pPr>
        <w:rPr>
          <w:rFonts w:cstheme="minorHAnsi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18C123A" wp14:editId="35A40720">
            <wp:extent cx="4747260" cy="8229600"/>
            <wp:effectExtent l="0" t="0" r="0" b="0"/>
            <wp:docPr id="56671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11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C834" w14:textId="303FE502" w:rsidR="008069AE" w:rsidRDefault="008069AE" w:rsidP="008069AE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lastRenderedPageBreak/>
        <w:t xml:space="preserve">                   MODULAR CODE</w:t>
      </w:r>
    </w:p>
    <w:p w14:paraId="043172C8" w14:textId="72CC205C" w:rsidR="008069AE" w:rsidRDefault="0081470C" w:rsidP="008069AE">
      <w:pPr>
        <w:rPr>
          <w:rFonts w:cstheme="minorHAnsi"/>
          <w:sz w:val="48"/>
          <w:szCs w:val="48"/>
        </w:rPr>
      </w:pPr>
      <w:proofErr w:type="spellStart"/>
      <w:proofErr w:type="gramStart"/>
      <w:r>
        <w:rPr>
          <w:rFonts w:cstheme="minorHAnsi"/>
          <w:sz w:val="48"/>
          <w:szCs w:val="48"/>
        </w:rPr>
        <w:t>File.h</w:t>
      </w:r>
      <w:proofErr w:type="spellEnd"/>
      <w:r>
        <w:rPr>
          <w:rFonts w:cstheme="minorHAnsi"/>
          <w:sz w:val="48"/>
          <w:szCs w:val="48"/>
        </w:rPr>
        <w:t>:-</w:t>
      </w:r>
      <w:proofErr w:type="gramEnd"/>
    </w:p>
    <w:p w14:paraId="20E6301E" w14:textId="77777777" w:rsidR="0081470C" w:rsidRPr="008069AE" w:rsidRDefault="0081470C" w:rsidP="008069AE">
      <w:pPr>
        <w:rPr>
          <w:rFonts w:cstheme="minorHAnsi"/>
          <w:sz w:val="48"/>
          <w:szCs w:val="48"/>
        </w:rPr>
      </w:pPr>
    </w:p>
    <w:p w14:paraId="1618C24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          </w:t>
      </w:r>
      <w:r w:rsidRPr="0081470C">
        <w:rPr>
          <w:rFonts w:cstheme="minorHAnsi"/>
          <w:sz w:val="52"/>
          <w:szCs w:val="52"/>
        </w:rPr>
        <w:t>#ifndef LLTREE_H</w:t>
      </w:r>
    </w:p>
    <w:p w14:paraId="4EE1815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#define LLTREE_H</w:t>
      </w:r>
    </w:p>
    <w:p w14:paraId="3C2AFFB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58A173B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// Structure for a file</w:t>
      </w:r>
    </w:p>
    <w:p w14:paraId="44E0F19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struct File {</w:t>
      </w:r>
    </w:p>
    <w:p w14:paraId="04A1445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char </w:t>
      </w:r>
      <w:proofErr w:type="gramStart"/>
      <w:r w:rsidRPr="0081470C">
        <w:rPr>
          <w:rFonts w:cstheme="minorHAnsi"/>
          <w:sz w:val="52"/>
          <w:szCs w:val="52"/>
        </w:rPr>
        <w:t>name[</w:t>
      </w:r>
      <w:proofErr w:type="gramEnd"/>
      <w:r w:rsidRPr="0081470C">
        <w:rPr>
          <w:rFonts w:cstheme="minorHAnsi"/>
          <w:sz w:val="52"/>
          <w:szCs w:val="52"/>
        </w:rPr>
        <w:t>100];</w:t>
      </w:r>
    </w:p>
    <w:p w14:paraId="39C680B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struct File* next;</w:t>
      </w:r>
    </w:p>
    <w:p w14:paraId="0F44A32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};</w:t>
      </w:r>
    </w:p>
    <w:p w14:paraId="5734E61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236CCE8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typedef struct File </w:t>
      </w:r>
      <w:proofErr w:type="spellStart"/>
      <w:r w:rsidRPr="0081470C">
        <w:rPr>
          <w:rFonts w:cstheme="minorHAnsi"/>
          <w:sz w:val="52"/>
          <w:szCs w:val="52"/>
        </w:rPr>
        <w:t>File</w:t>
      </w:r>
      <w:proofErr w:type="spellEnd"/>
      <w:r w:rsidRPr="0081470C">
        <w:rPr>
          <w:rFonts w:cstheme="minorHAnsi"/>
          <w:sz w:val="52"/>
          <w:szCs w:val="52"/>
        </w:rPr>
        <w:t>;</w:t>
      </w:r>
    </w:p>
    <w:p w14:paraId="203C3C1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41DAA59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// Structure for a directory</w:t>
      </w:r>
    </w:p>
    <w:p w14:paraId="7C0F33C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struct Directory {</w:t>
      </w:r>
    </w:p>
    <w:p w14:paraId="6E42FDC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char </w:t>
      </w:r>
      <w:proofErr w:type="gramStart"/>
      <w:r w:rsidRPr="0081470C">
        <w:rPr>
          <w:rFonts w:cstheme="minorHAnsi"/>
          <w:sz w:val="52"/>
          <w:szCs w:val="52"/>
        </w:rPr>
        <w:t>name[</w:t>
      </w:r>
      <w:proofErr w:type="gramEnd"/>
      <w:r w:rsidRPr="0081470C">
        <w:rPr>
          <w:rFonts w:cstheme="minorHAnsi"/>
          <w:sz w:val="52"/>
          <w:szCs w:val="52"/>
        </w:rPr>
        <w:t>100];</w:t>
      </w:r>
    </w:p>
    <w:p w14:paraId="1B0FF33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struct Directory* subdirectories;</w:t>
      </w:r>
    </w:p>
    <w:p w14:paraId="4DF1AEE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struct File* files;</w:t>
      </w:r>
    </w:p>
    <w:p w14:paraId="4BCF1F9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struct Directory* next;</w:t>
      </w:r>
    </w:p>
    <w:p w14:paraId="63FCD27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>};</w:t>
      </w:r>
    </w:p>
    <w:p w14:paraId="7523899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6F62DFB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typedef struct Directory </w:t>
      </w:r>
      <w:proofErr w:type="spellStart"/>
      <w:r w:rsidRPr="0081470C">
        <w:rPr>
          <w:rFonts w:cstheme="minorHAnsi"/>
          <w:sz w:val="52"/>
          <w:szCs w:val="52"/>
        </w:rPr>
        <w:t>Directory</w:t>
      </w:r>
      <w:proofErr w:type="spellEnd"/>
      <w:r w:rsidRPr="0081470C">
        <w:rPr>
          <w:rFonts w:cstheme="minorHAnsi"/>
          <w:sz w:val="52"/>
          <w:szCs w:val="52"/>
        </w:rPr>
        <w:t>;</w:t>
      </w:r>
    </w:p>
    <w:p w14:paraId="3F2E4D2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6E53600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// Function declarations</w:t>
      </w:r>
    </w:p>
    <w:p w14:paraId="0F9804F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Directory*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createDirectory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char* name);</w:t>
      </w:r>
    </w:p>
    <w:p w14:paraId="5602A36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File*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createFile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char* name);</w:t>
      </w:r>
    </w:p>
    <w:p w14:paraId="3E44CC4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addDirectory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Directory** root, char* name);</w:t>
      </w:r>
    </w:p>
    <w:p w14:paraId="705D189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addFile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directory, char* name);</w:t>
      </w:r>
    </w:p>
    <w:p w14:paraId="3E85CC3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viewDirectoryContents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directory);</w:t>
      </w:r>
    </w:p>
    <w:p w14:paraId="2DF87F5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Directory*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navigateToSubdirectory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root, char* name);</w:t>
      </w:r>
    </w:p>
    <w:p w14:paraId="313A4E9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deleteFile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directory, char* name);</w:t>
      </w:r>
    </w:p>
    <w:p w14:paraId="24E6388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deleteDirectory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Directory** root, char* name);</w:t>
      </w:r>
    </w:p>
    <w:p w14:paraId="2F141B1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 xml:space="preserve">File*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searchFile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directory, char* name);</w:t>
      </w:r>
    </w:p>
    <w:p w14:paraId="31601F1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28DA8ABE" w14:textId="4F95981C" w:rsidR="008069AE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#endif /* LLTREE_H */</w:t>
      </w:r>
    </w:p>
    <w:p w14:paraId="787F85E0" w14:textId="77777777" w:rsidR="008069AE" w:rsidRDefault="008069AE" w:rsidP="008069AE">
      <w:pPr>
        <w:rPr>
          <w:rFonts w:cstheme="minorHAnsi"/>
          <w:sz w:val="52"/>
          <w:szCs w:val="52"/>
        </w:rPr>
      </w:pPr>
    </w:p>
    <w:p w14:paraId="598735AC" w14:textId="77777777" w:rsidR="0081470C" w:rsidRDefault="0081470C" w:rsidP="008069AE">
      <w:pPr>
        <w:rPr>
          <w:rFonts w:cstheme="minorHAnsi"/>
          <w:sz w:val="52"/>
          <w:szCs w:val="52"/>
        </w:rPr>
      </w:pPr>
      <w:proofErr w:type="spellStart"/>
      <w:r>
        <w:rPr>
          <w:rFonts w:cstheme="minorHAnsi"/>
          <w:sz w:val="52"/>
          <w:szCs w:val="52"/>
        </w:rPr>
        <w:t>file.</w:t>
      </w:r>
      <w:proofErr w:type="gramStart"/>
      <w:r>
        <w:rPr>
          <w:rFonts w:cstheme="minorHAnsi"/>
          <w:sz w:val="52"/>
          <w:szCs w:val="52"/>
        </w:rPr>
        <w:t>c</w:t>
      </w:r>
      <w:proofErr w:type="spellEnd"/>
      <w:r>
        <w:rPr>
          <w:rFonts w:cstheme="minorHAnsi"/>
          <w:sz w:val="52"/>
          <w:szCs w:val="52"/>
        </w:rPr>
        <w:t>:-</w:t>
      </w:r>
      <w:proofErr w:type="gramEnd"/>
    </w:p>
    <w:p w14:paraId="5446669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 </w:t>
      </w:r>
      <w:r w:rsidRPr="0081470C">
        <w:rPr>
          <w:rFonts w:cstheme="minorHAnsi"/>
          <w:sz w:val="52"/>
          <w:szCs w:val="52"/>
        </w:rPr>
        <w:t>#include "</w:t>
      </w:r>
      <w:proofErr w:type="spellStart"/>
      <w:r w:rsidRPr="0081470C">
        <w:rPr>
          <w:rFonts w:cstheme="minorHAnsi"/>
          <w:sz w:val="52"/>
          <w:szCs w:val="52"/>
        </w:rPr>
        <w:t>lltree.h</w:t>
      </w:r>
      <w:proofErr w:type="spellEnd"/>
      <w:r w:rsidRPr="0081470C">
        <w:rPr>
          <w:rFonts w:cstheme="minorHAnsi"/>
          <w:sz w:val="52"/>
          <w:szCs w:val="52"/>
        </w:rPr>
        <w:t>"</w:t>
      </w:r>
    </w:p>
    <w:p w14:paraId="2BD9EDB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#include &lt;</w:t>
      </w:r>
      <w:proofErr w:type="spellStart"/>
      <w:r w:rsidRPr="0081470C">
        <w:rPr>
          <w:rFonts w:cstheme="minorHAnsi"/>
          <w:sz w:val="52"/>
          <w:szCs w:val="52"/>
        </w:rPr>
        <w:t>stdio.h</w:t>
      </w:r>
      <w:proofErr w:type="spellEnd"/>
      <w:r w:rsidRPr="0081470C">
        <w:rPr>
          <w:rFonts w:cstheme="minorHAnsi"/>
          <w:sz w:val="52"/>
          <w:szCs w:val="52"/>
        </w:rPr>
        <w:t>&gt;</w:t>
      </w:r>
    </w:p>
    <w:p w14:paraId="628271C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#include &lt;</w:t>
      </w:r>
      <w:proofErr w:type="spellStart"/>
      <w:r w:rsidRPr="0081470C">
        <w:rPr>
          <w:rFonts w:cstheme="minorHAnsi"/>
          <w:sz w:val="52"/>
          <w:szCs w:val="52"/>
        </w:rPr>
        <w:t>stdlib.h</w:t>
      </w:r>
      <w:proofErr w:type="spellEnd"/>
      <w:r w:rsidRPr="0081470C">
        <w:rPr>
          <w:rFonts w:cstheme="minorHAnsi"/>
          <w:sz w:val="52"/>
          <w:szCs w:val="52"/>
        </w:rPr>
        <w:t>&gt;</w:t>
      </w:r>
    </w:p>
    <w:p w14:paraId="4153E4B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#include &lt;</w:t>
      </w:r>
      <w:proofErr w:type="spellStart"/>
      <w:r w:rsidRPr="0081470C">
        <w:rPr>
          <w:rFonts w:cstheme="minorHAnsi"/>
          <w:sz w:val="52"/>
          <w:szCs w:val="52"/>
        </w:rPr>
        <w:t>string.h</w:t>
      </w:r>
      <w:proofErr w:type="spellEnd"/>
      <w:r w:rsidRPr="0081470C">
        <w:rPr>
          <w:rFonts w:cstheme="minorHAnsi"/>
          <w:sz w:val="52"/>
          <w:szCs w:val="52"/>
        </w:rPr>
        <w:t>&gt;</w:t>
      </w:r>
    </w:p>
    <w:p w14:paraId="4A7B13C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6EB1BEE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Directory*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createDirectory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char* name) {</w:t>
      </w:r>
    </w:p>
    <w:p w14:paraId="33F6BF4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Directory* 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 xml:space="preserve"> = (Directory</w:t>
      </w:r>
      <w:proofErr w:type="gramStart"/>
      <w:r w:rsidRPr="0081470C">
        <w:rPr>
          <w:rFonts w:cstheme="minorHAnsi"/>
          <w:sz w:val="52"/>
          <w:szCs w:val="52"/>
        </w:rPr>
        <w:t>*)malloc</w:t>
      </w:r>
      <w:proofErr w:type="gramEnd"/>
      <w:r w:rsidRPr="0081470C">
        <w:rPr>
          <w:rFonts w:cstheme="minorHAnsi"/>
          <w:sz w:val="52"/>
          <w:szCs w:val="52"/>
        </w:rPr>
        <w:t>(</w:t>
      </w:r>
      <w:proofErr w:type="spellStart"/>
      <w:r w:rsidRPr="0081470C">
        <w:rPr>
          <w:rFonts w:cstheme="minorHAnsi"/>
          <w:sz w:val="52"/>
          <w:szCs w:val="52"/>
        </w:rPr>
        <w:t>sizeof</w:t>
      </w:r>
      <w:proofErr w:type="spellEnd"/>
      <w:r w:rsidRPr="0081470C">
        <w:rPr>
          <w:rFonts w:cstheme="minorHAnsi"/>
          <w:sz w:val="52"/>
          <w:szCs w:val="52"/>
        </w:rPr>
        <w:t>(Directory));</w:t>
      </w:r>
    </w:p>
    <w:p w14:paraId="1C14C25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if (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 xml:space="preserve"> == NULL) {</w:t>
      </w:r>
    </w:p>
    <w:p w14:paraId="63712CC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"Memory allocation failed.\n");</w:t>
      </w:r>
    </w:p>
    <w:p w14:paraId="07CF6A3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gramStart"/>
      <w:r w:rsidRPr="0081470C">
        <w:rPr>
          <w:rFonts w:cstheme="minorHAnsi"/>
          <w:sz w:val="52"/>
          <w:szCs w:val="52"/>
        </w:rPr>
        <w:t>exit(</w:t>
      </w:r>
      <w:proofErr w:type="gramEnd"/>
      <w:r w:rsidRPr="0081470C">
        <w:rPr>
          <w:rFonts w:cstheme="minorHAnsi"/>
          <w:sz w:val="52"/>
          <w:szCs w:val="52"/>
        </w:rPr>
        <w:t>EXIT_FAILURE);</w:t>
      </w:r>
    </w:p>
    <w:p w14:paraId="3B2B9CD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}</w:t>
      </w:r>
    </w:p>
    <w:p w14:paraId="132CFFE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strcpy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>-&gt;name, name);</w:t>
      </w:r>
    </w:p>
    <w:p w14:paraId="40614CC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>-&gt;subdirectories = NULL;</w:t>
      </w:r>
    </w:p>
    <w:p w14:paraId="6FCB59A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>-&gt;files = NULL;</w:t>
      </w:r>
    </w:p>
    <w:p w14:paraId="673BB3C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>-&gt;next = NULL;</w:t>
      </w:r>
    </w:p>
    <w:p w14:paraId="786C13F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return 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>;</w:t>
      </w:r>
    </w:p>
    <w:p w14:paraId="654783B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0394BCF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7C219C5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File*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createFile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char* name) {</w:t>
      </w:r>
    </w:p>
    <w:p w14:paraId="30772B7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File* </w:t>
      </w:r>
      <w:proofErr w:type="spellStart"/>
      <w:r w:rsidRPr="0081470C">
        <w:rPr>
          <w:rFonts w:cstheme="minorHAnsi"/>
          <w:sz w:val="52"/>
          <w:szCs w:val="52"/>
        </w:rPr>
        <w:t>newFile</w:t>
      </w:r>
      <w:proofErr w:type="spellEnd"/>
      <w:r w:rsidRPr="0081470C">
        <w:rPr>
          <w:rFonts w:cstheme="minorHAnsi"/>
          <w:sz w:val="52"/>
          <w:szCs w:val="52"/>
        </w:rPr>
        <w:t xml:space="preserve"> = (File</w:t>
      </w:r>
      <w:proofErr w:type="gramStart"/>
      <w:r w:rsidRPr="0081470C">
        <w:rPr>
          <w:rFonts w:cstheme="minorHAnsi"/>
          <w:sz w:val="52"/>
          <w:szCs w:val="52"/>
        </w:rPr>
        <w:t>*)malloc</w:t>
      </w:r>
      <w:proofErr w:type="gramEnd"/>
      <w:r w:rsidRPr="0081470C">
        <w:rPr>
          <w:rFonts w:cstheme="minorHAnsi"/>
          <w:sz w:val="52"/>
          <w:szCs w:val="52"/>
        </w:rPr>
        <w:t>(</w:t>
      </w:r>
      <w:proofErr w:type="spellStart"/>
      <w:r w:rsidRPr="0081470C">
        <w:rPr>
          <w:rFonts w:cstheme="minorHAnsi"/>
          <w:sz w:val="52"/>
          <w:szCs w:val="52"/>
        </w:rPr>
        <w:t>sizeof</w:t>
      </w:r>
      <w:proofErr w:type="spellEnd"/>
      <w:r w:rsidRPr="0081470C">
        <w:rPr>
          <w:rFonts w:cstheme="minorHAnsi"/>
          <w:sz w:val="52"/>
          <w:szCs w:val="52"/>
        </w:rPr>
        <w:t>(File));</w:t>
      </w:r>
    </w:p>
    <w:p w14:paraId="66CC46A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if (</w:t>
      </w:r>
      <w:proofErr w:type="spellStart"/>
      <w:r w:rsidRPr="0081470C">
        <w:rPr>
          <w:rFonts w:cstheme="minorHAnsi"/>
          <w:sz w:val="52"/>
          <w:szCs w:val="52"/>
        </w:rPr>
        <w:t>newFile</w:t>
      </w:r>
      <w:proofErr w:type="spellEnd"/>
      <w:r w:rsidRPr="0081470C">
        <w:rPr>
          <w:rFonts w:cstheme="minorHAnsi"/>
          <w:sz w:val="52"/>
          <w:szCs w:val="52"/>
        </w:rPr>
        <w:t xml:space="preserve"> == NULL) {</w:t>
      </w:r>
    </w:p>
    <w:p w14:paraId="45C06D1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"Memory allocation failed.\n");</w:t>
      </w:r>
    </w:p>
    <w:p w14:paraId="0226943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gramStart"/>
      <w:r w:rsidRPr="0081470C">
        <w:rPr>
          <w:rFonts w:cstheme="minorHAnsi"/>
          <w:sz w:val="52"/>
          <w:szCs w:val="52"/>
        </w:rPr>
        <w:t>exit(</w:t>
      </w:r>
      <w:proofErr w:type="gramEnd"/>
      <w:r w:rsidRPr="0081470C">
        <w:rPr>
          <w:rFonts w:cstheme="minorHAnsi"/>
          <w:sz w:val="52"/>
          <w:szCs w:val="52"/>
        </w:rPr>
        <w:t>EXIT_FAILURE);</w:t>
      </w:r>
    </w:p>
    <w:p w14:paraId="1D1152B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}</w:t>
      </w:r>
    </w:p>
    <w:p w14:paraId="3C9FABB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strcpy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spellStart"/>
      <w:r w:rsidRPr="0081470C">
        <w:rPr>
          <w:rFonts w:cstheme="minorHAnsi"/>
          <w:sz w:val="52"/>
          <w:szCs w:val="52"/>
        </w:rPr>
        <w:t>newFile</w:t>
      </w:r>
      <w:proofErr w:type="spellEnd"/>
      <w:r w:rsidRPr="0081470C">
        <w:rPr>
          <w:rFonts w:cstheme="minorHAnsi"/>
          <w:sz w:val="52"/>
          <w:szCs w:val="52"/>
        </w:rPr>
        <w:t>-&gt;name, name);</w:t>
      </w:r>
    </w:p>
    <w:p w14:paraId="548BB63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newFile</w:t>
      </w:r>
      <w:proofErr w:type="spellEnd"/>
      <w:r w:rsidRPr="0081470C">
        <w:rPr>
          <w:rFonts w:cstheme="minorHAnsi"/>
          <w:sz w:val="52"/>
          <w:szCs w:val="52"/>
        </w:rPr>
        <w:t>-&gt;next = NULL;</w:t>
      </w:r>
    </w:p>
    <w:p w14:paraId="0EDB40C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return </w:t>
      </w:r>
      <w:proofErr w:type="spellStart"/>
      <w:r w:rsidRPr="0081470C">
        <w:rPr>
          <w:rFonts w:cstheme="minorHAnsi"/>
          <w:sz w:val="52"/>
          <w:szCs w:val="52"/>
        </w:rPr>
        <w:t>newFile</w:t>
      </w:r>
      <w:proofErr w:type="spellEnd"/>
      <w:r w:rsidRPr="0081470C">
        <w:rPr>
          <w:rFonts w:cstheme="minorHAnsi"/>
          <w:sz w:val="52"/>
          <w:szCs w:val="52"/>
        </w:rPr>
        <w:t>;</w:t>
      </w:r>
    </w:p>
    <w:p w14:paraId="0C515E2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2896A13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35B29B2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addDirectory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Directory** root, char* name) {</w:t>
      </w:r>
    </w:p>
    <w:p w14:paraId="1FF73CE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Directory* 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 xml:space="preserve"> = </w:t>
      </w:r>
      <w:proofErr w:type="spellStart"/>
      <w:r w:rsidRPr="0081470C">
        <w:rPr>
          <w:rFonts w:cstheme="minorHAnsi"/>
          <w:sz w:val="52"/>
          <w:szCs w:val="52"/>
        </w:rPr>
        <w:t>createDirectory</w:t>
      </w:r>
      <w:proofErr w:type="spellEnd"/>
      <w:r w:rsidRPr="0081470C">
        <w:rPr>
          <w:rFonts w:cstheme="minorHAnsi"/>
          <w:sz w:val="52"/>
          <w:szCs w:val="52"/>
        </w:rPr>
        <w:t>(name);</w:t>
      </w:r>
    </w:p>
    <w:p w14:paraId="6AE7341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>-&gt;next = *root;</w:t>
      </w:r>
    </w:p>
    <w:p w14:paraId="42C5501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*root = </w:t>
      </w:r>
      <w:proofErr w:type="spellStart"/>
      <w:r w:rsidRPr="0081470C">
        <w:rPr>
          <w:rFonts w:cstheme="minorHAnsi"/>
          <w:sz w:val="52"/>
          <w:szCs w:val="52"/>
        </w:rPr>
        <w:t>newDirectory</w:t>
      </w:r>
      <w:proofErr w:type="spellEnd"/>
      <w:r w:rsidRPr="0081470C">
        <w:rPr>
          <w:rFonts w:cstheme="minorHAnsi"/>
          <w:sz w:val="52"/>
          <w:szCs w:val="52"/>
        </w:rPr>
        <w:t>;</w:t>
      </w:r>
    </w:p>
    <w:p w14:paraId="269E22A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1BA41F2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024C2E1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addFile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directory, char* name) {</w:t>
      </w:r>
    </w:p>
    <w:p w14:paraId="3F917CD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File* </w:t>
      </w:r>
      <w:proofErr w:type="spellStart"/>
      <w:r w:rsidRPr="0081470C">
        <w:rPr>
          <w:rFonts w:cstheme="minorHAnsi"/>
          <w:sz w:val="52"/>
          <w:szCs w:val="52"/>
        </w:rPr>
        <w:t>newFile</w:t>
      </w:r>
      <w:proofErr w:type="spellEnd"/>
      <w:r w:rsidRPr="0081470C">
        <w:rPr>
          <w:rFonts w:cstheme="minorHAnsi"/>
          <w:sz w:val="52"/>
          <w:szCs w:val="52"/>
        </w:rPr>
        <w:t xml:space="preserve"> = </w:t>
      </w:r>
      <w:proofErr w:type="spellStart"/>
      <w:r w:rsidRPr="0081470C">
        <w:rPr>
          <w:rFonts w:cstheme="minorHAnsi"/>
          <w:sz w:val="52"/>
          <w:szCs w:val="52"/>
        </w:rPr>
        <w:t>createFile</w:t>
      </w:r>
      <w:proofErr w:type="spellEnd"/>
      <w:r w:rsidRPr="0081470C">
        <w:rPr>
          <w:rFonts w:cstheme="minorHAnsi"/>
          <w:sz w:val="52"/>
          <w:szCs w:val="52"/>
        </w:rPr>
        <w:t>(name);</w:t>
      </w:r>
    </w:p>
    <w:p w14:paraId="4B6F962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newFile</w:t>
      </w:r>
      <w:proofErr w:type="spellEnd"/>
      <w:r w:rsidRPr="0081470C">
        <w:rPr>
          <w:rFonts w:cstheme="minorHAnsi"/>
          <w:sz w:val="52"/>
          <w:szCs w:val="52"/>
        </w:rPr>
        <w:t>-&gt;next = directory-&gt;files;</w:t>
      </w:r>
    </w:p>
    <w:p w14:paraId="12DF662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directory-&gt;files = </w:t>
      </w:r>
      <w:proofErr w:type="spellStart"/>
      <w:r w:rsidRPr="0081470C">
        <w:rPr>
          <w:rFonts w:cstheme="minorHAnsi"/>
          <w:sz w:val="52"/>
          <w:szCs w:val="52"/>
        </w:rPr>
        <w:t>newFile</w:t>
      </w:r>
      <w:proofErr w:type="spellEnd"/>
      <w:r w:rsidRPr="0081470C">
        <w:rPr>
          <w:rFonts w:cstheme="minorHAnsi"/>
          <w:sz w:val="52"/>
          <w:szCs w:val="52"/>
        </w:rPr>
        <w:t>;</w:t>
      </w:r>
    </w:p>
    <w:p w14:paraId="1F5EAAC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0DCB6300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4EA1B96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viewDirectoryContents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directory) {</w:t>
      </w:r>
    </w:p>
    <w:p w14:paraId="2D51E24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"Directory: %s\n", directory-&gt;name);</w:t>
      </w:r>
    </w:p>
    <w:p w14:paraId="3961C8E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("Files:\n");</w:t>
      </w:r>
    </w:p>
    <w:p w14:paraId="7765385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File* </w:t>
      </w:r>
      <w:proofErr w:type="spellStart"/>
      <w:r w:rsidRPr="0081470C">
        <w:rPr>
          <w:rFonts w:cstheme="minorHAnsi"/>
          <w:sz w:val="52"/>
          <w:szCs w:val="52"/>
        </w:rPr>
        <w:t>filePtr</w:t>
      </w:r>
      <w:proofErr w:type="spellEnd"/>
      <w:r w:rsidRPr="0081470C">
        <w:rPr>
          <w:rFonts w:cstheme="minorHAnsi"/>
          <w:sz w:val="52"/>
          <w:szCs w:val="52"/>
        </w:rPr>
        <w:t xml:space="preserve"> = directory-&gt;files;</w:t>
      </w:r>
    </w:p>
    <w:p w14:paraId="012EFCB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while (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filePtr</w:t>
      </w:r>
      <w:proofErr w:type="spellEnd"/>
      <w:r w:rsidRPr="0081470C">
        <w:rPr>
          <w:rFonts w:cstheme="minorHAnsi"/>
          <w:sz w:val="52"/>
          <w:szCs w:val="52"/>
        </w:rPr>
        <w:t xml:space="preserve"> !</w:t>
      </w:r>
      <w:proofErr w:type="gramEnd"/>
      <w:r w:rsidRPr="0081470C">
        <w:rPr>
          <w:rFonts w:cstheme="minorHAnsi"/>
          <w:sz w:val="52"/>
          <w:szCs w:val="52"/>
        </w:rPr>
        <w:t>= NULL) {</w:t>
      </w:r>
    </w:p>
    <w:p w14:paraId="02A2627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 xml:space="preserve">"- %s\n", </w:t>
      </w:r>
      <w:proofErr w:type="spellStart"/>
      <w:r w:rsidRPr="0081470C">
        <w:rPr>
          <w:rFonts w:cstheme="minorHAnsi"/>
          <w:sz w:val="52"/>
          <w:szCs w:val="52"/>
        </w:rPr>
        <w:t>filePtr</w:t>
      </w:r>
      <w:proofErr w:type="spellEnd"/>
      <w:r w:rsidRPr="0081470C">
        <w:rPr>
          <w:rFonts w:cstheme="minorHAnsi"/>
          <w:sz w:val="52"/>
          <w:szCs w:val="52"/>
        </w:rPr>
        <w:t>-&gt;name);</w:t>
      </w:r>
    </w:p>
    <w:p w14:paraId="2AA8ECA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r w:rsidRPr="0081470C">
        <w:rPr>
          <w:rFonts w:cstheme="minorHAnsi"/>
          <w:sz w:val="52"/>
          <w:szCs w:val="52"/>
        </w:rPr>
        <w:t>filePtr</w:t>
      </w:r>
      <w:proofErr w:type="spellEnd"/>
      <w:r w:rsidRPr="0081470C">
        <w:rPr>
          <w:rFonts w:cstheme="minorHAnsi"/>
          <w:sz w:val="52"/>
          <w:szCs w:val="52"/>
        </w:rPr>
        <w:t xml:space="preserve"> = </w:t>
      </w:r>
      <w:proofErr w:type="spellStart"/>
      <w:r w:rsidRPr="0081470C">
        <w:rPr>
          <w:rFonts w:cstheme="minorHAnsi"/>
          <w:sz w:val="52"/>
          <w:szCs w:val="52"/>
        </w:rPr>
        <w:t>filePtr</w:t>
      </w:r>
      <w:proofErr w:type="spellEnd"/>
      <w:r w:rsidRPr="0081470C">
        <w:rPr>
          <w:rFonts w:cstheme="minorHAnsi"/>
          <w:sz w:val="52"/>
          <w:szCs w:val="52"/>
        </w:rPr>
        <w:t>-&gt;next;</w:t>
      </w:r>
    </w:p>
    <w:p w14:paraId="2D8B1A6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 xml:space="preserve">    }</w:t>
      </w:r>
    </w:p>
    <w:p w14:paraId="4C80527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("Subdirectories:\n");</w:t>
      </w:r>
    </w:p>
    <w:p w14:paraId="71E8A98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Directory* </w:t>
      </w:r>
      <w:proofErr w:type="spellStart"/>
      <w:r w:rsidRPr="0081470C">
        <w:rPr>
          <w:rFonts w:cstheme="minorHAnsi"/>
          <w:sz w:val="52"/>
          <w:szCs w:val="52"/>
        </w:rPr>
        <w:t>subdirectoryPtr</w:t>
      </w:r>
      <w:proofErr w:type="spellEnd"/>
      <w:r w:rsidRPr="0081470C">
        <w:rPr>
          <w:rFonts w:cstheme="minorHAnsi"/>
          <w:sz w:val="52"/>
          <w:szCs w:val="52"/>
        </w:rPr>
        <w:t xml:space="preserve"> = directory-&gt;subdirectories;</w:t>
      </w:r>
    </w:p>
    <w:p w14:paraId="05BBD59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while (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subdirectoryPtr</w:t>
      </w:r>
      <w:proofErr w:type="spellEnd"/>
      <w:r w:rsidRPr="0081470C">
        <w:rPr>
          <w:rFonts w:cstheme="minorHAnsi"/>
          <w:sz w:val="52"/>
          <w:szCs w:val="52"/>
        </w:rPr>
        <w:t xml:space="preserve"> !</w:t>
      </w:r>
      <w:proofErr w:type="gramEnd"/>
      <w:r w:rsidRPr="0081470C">
        <w:rPr>
          <w:rFonts w:cstheme="minorHAnsi"/>
          <w:sz w:val="52"/>
          <w:szCs w:val="52"/>
        </w:rPr>
        <w:t>= NULL) {</w:t>
      </w:r>
    </w:p>
    <w:p w14:paraId="11FCE08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 xml:space="preserve">"- %s\n", </w:t>
      </w:r>
      <w:proofErr w:type="spellStart"/>
      <w:r w:rsidRPr="0081470C">
        <w:rPr>
          <w:rFonts w:cstheme="minorHAnsi"/>
          <w:sz w:val="52"/>
          <w:szCs w:val="52"/>
        </w:rPr>
        <w:t>subdirectoryPtr</w:t>
      </w:r>
      <w:proofErr w:type="spellEnd"/>
      <w:r w:rsidRPr="0081470C">
        <w:rPr>
          <w:rFonts w:cstheme="minorHAnsi"/>
          <w:sz w:val="52"/>
          <w:szCs w:val="52"/>
        </w:rPr>
        <w:t>-&gt;name);</w:t>
      </w:r>
    </w:p>
    <w:p w14:paraId="2D3EBED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r w:rsidRPr="0081470C">
        <w:rPr>
          <w:rFonts w:cstheme="minorHAnsi"/>
          <w:sz w:val="52"/>
          <w:szCs w:val="52"/>
        </w:rPr>
        <w:t>subdirectoryPtr</w:t>
      </w:r>
      <w:proofErr w:type="spellEnd"/>
      <w:r w:rsidRPr="0081470C">
        <w:rPr>
          <w:rFonts w:cstheme="minorHAnsi"/>
          <w:sz w:val="52"/>
          <w:szCs w:val="52"/>
        </w:rPr>
        <w:t xml:space="preserve"> = </w:t>
      </w:r>
      <w:proofErr w:type="spellStart"/>
      <w:r w:rsidRPr="0081470C">
        <w:rPr>
          <w:rFonts w:cstheme="minorHAnsi"/>
          <w:sz w:val="52"/>
          <w:szCs w:val="52"/>
        </w:rPr>
        <w:t>subdirectoryPtr</w:t>
      </w:r>
      <w:proofErr w:type="spellEnd"/>
      <w:r w:rsidRPr="0081470C">
        <w:rPr>
          <w:rFonts w:cstheme="minorHAnsi"/>
          <w:sz w:val="52"/>
          <w:szCs w:val="52"/>
        </w:rPr>
        <w:t>-&gt;next;</w:t>
      </w:r>
    </w:p>
    <w:p w14:paraId="5B2BF42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}</w:t>
      </w:r>
    </w:p>
    <w:p w14:paraId="40416E6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29354C2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7CB7026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Directory*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navigateToSubdirectory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root, char* name) {</w:t>
      </w:r>
    </w:p>
    <w:p w14:paraId="13E416E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Directory* current = root-&gt;subdirectories;</w:t>
      </w:r>
    </w:p>
    <w:p w14:paraId="304EEAD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while (</w:t>
      </w:r>
      <w:proofErr w:type="gramStart"/>
      <w:r w:rsidRPr="0081470C">
        <w:rPr>
          <w:rFonts w:cstheme="minorHAnsi"/>
          <w:sz w:val="52"/>
          <w:szCs w:val="52"/>
        </w:rPr>
        <w:t>current !</w:t>
      </w:r>
      <w:proofErr w:type="gramEnd"/>
      <w:r w:rsidRPr="0081470C">
        <w:rPr>
          <w:rFonts w:cstheme="minorHAnsi"/>
          <w:sz w:val="52"/>
          <w:szCs w:val="52"/>
        </w:rPr>
        <w:t>= NULL) {</w:t>
      </w:r>
    </w:p>
    <w:p w14:paraId="5E9414E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if (</w:t>
      </w:r>
      <w:proofErr w:type="spellStart"/>
      <w:r w:rsidRPr="0081470C">
        <w:rPr>
          <w:rFonts w:cstheme="minorHAnsi"/>
          <w:sz w:val="52"/>
          <w:szCs w:val="52"/>
        </w:rPr>
        <w:t>strcmp</w:t>
      </w:r>
      <w:proofErr w:type="spellEnd"/>
      <w:r w:rsidRPr="0081470C">
        <w:rPr>
          <w:rFonts w:cstheme="minorHAnsi"/>
          <w:sz w:val="52"/>
          <w:szCs w:val="52"/>
        </w:rPr>
        <w:t>(current-&gt;name, name) == 0)</w:t>
      </w:r>
    </w:p>
    <w:p w14:paraId="71F35AE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    return current;</w:t>
      </w:r>
    </w:p>
    <w:p w14:paraId="1FF3407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current = current-&gt;next;</w:t>
      </w:r>
    </w:p>
    <w:p w14:paraId="51FCC21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 xml:space="preserve">    }</w:t>
      </w:r>
    </w:p>
    <w:p w14:paraId="68AFA4C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"Subdirectory '%s' not found.\n", name);</w:t>
      </w:r>
    </w:p>
    <w:p w14:paraId="35525D9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return NULL;</w:t>
      </w:r>
    </w:p>
    <w:p w14:paraId="33DDFD4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664AF4F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64A5B0C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deleteFile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directory, char* name) {</w:t>
      </w:r>
    </w:p>
    <w:p w14:paraId="437CA45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File* current = directory-&gt;files;</w:t>
      </w:r>
    </w:p>
    <w:p w14:paraId="1FB90E0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File* </w:t>
      </w:r>
      <w:proofErr w:type="spellStart"/>
      <w:r w:rsidRPr="0081470C">
        <w:rPr>
          <w:rFonts w:cstheme="minorHAnsi"/>
          <w:sz w:val="52"/>
          <w:szCs w:val="52"/>
        </w:rPr>
        <w:t>prev</w:t>
      </w:r>
      <w:proofErr w:type="spellEnd"/>
      <w:r w:rsidRPr="0081470C">
        <w:rPr>
          <w:rFonts w:cstheme="minorHAnsi"/>
          <w:sz w:val="52"/>
          <w:szCs w:val="52"/>
        </w:rPr>
        <w:t xml:space="preserve"> = NULL;</w:t>
      </w:r>
    </w:p>
    <w:p w14:paraId="195BB80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while (</w:t>
      </w:r>
      <w:proofErr w:type="gramStart"/>
      <w:r w:rsidRPr="0081470C">
        <w:rPr>
          <w:rFonts w:cstheme="minorHAnsi"/>
          <w:sz w:val="52"/>
          <w:szCs w:val="52"/>
        </w:rPr>
        <w:t>current !</w:t>
      </w:r>
      <w:proofErr w:type="gramEnd"/>
      <w:r w:rsidRPr="0081470C">
        <w:rPr>
          <w:rFonts w:cstheme="minorHAnsi"/>
          <w:sz w:val="52"/>
          <w:szCs w:val="52"/>
        </w:rPr>
        <w:t xml:space="preserve">= NULL &amp;&amp; </w:t>
      </w:r>
      <w:proofErr w:type="spellStart"/>
      <w:r w:rsidRPr="0081470C">
        <w:rPr>
          <w:rFonts w:cstheme="minorHAnsi"/>
          <w:sz w:val="52"/>
          <w:szCs w:val="52"/>
        </w:rPr>
        <w:t>strcmp</w:t>
      </w:r>
      <w:proofErr w:type="spellEnd"/>
      <w:r w:rsidRPr="0081470C">
        <w:rPr>
          <w:rFonts w:cstheme="minorHAnsi"/>
          <w:sz w:val="52"/>
          <w:szCs w:val="52"/>
        </w:rPr>
        <w:t>(current-&gt;name, name) != 0) {</w:t>
      </w:r>
    </w:p>
    <w:p w14:paraId="6EB0833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r w:rsidRPr="0081470C">
        <w:rPr>
          <w:rFonts w:cstheme="minorHAnsi"/>
          <w:sz w:val="52"/>
          <w:szCs w:val="52"/>
        </w:rPr>
        <w:t>prev</w:t>
      </w:r>
      <w:proofErr w:type="spellEnd"/>
      <w:r w:rsidRPr="0081470C">
        <w:rPr>
          <w:rFonts w:cstheme="minorHAnsi"/>
          <w:sz w:val="52"/>
          <w:szCs w:val="52"/>
        </w:rPr>
        <w:t xml:space="preserve"> = current;</w:t>
      </w:r>
    </w:p>
    <w:p w14:paraId="04A6D38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current = current-&gt;next;</w:t>
      </w:r>
    </w:p>
    <w:p w14:paraId="0F0E00A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}</w:t>
      </w:r>
    </w:p>
    <w:p w14:paraId="273C680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if (current == NULL) {</w:t>
      </w:r>
    </w:p>
    <w:p w14:paraId="5370A2F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"File '%s' not found.\n", name);</w:t>
      </w:r>
    </w:p>
    <w:p w14:paraId="2328112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return;</w:t>
      </w:r>
    </w:p>
    <w:p w14:paraId="5326ECF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}</w:t>
      </w:r>
    </w:p>
    <w:p w14:paraId="175CC95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if (</w:t>
      </w:r>
      <w:proofErr w:type="spellStart"/>
      <w:r w:rsidRPr="0081470C">
        <w:rPr>
          <w:rFonts w:cstheme="minorHAnsi"/>
          <w:sz w:val="52"/>
          <w:szCs w:val="52"/>
        </w:rPr>
        <w:t>prev</w:t>
      </w:r>
      <w:proofErr w:type="spellEnd"/>
      <w:r w:rsidRPr="0081470C">
        <w:rPr>
          <w:rFonts w:cstheme="minorHAnsi"/>
          <w:sz w:val="52"/>
          <w:szCs w:val="52"/>
        </w:rPr>
        <w:t xml:space="preserve"> == NULL)</w:t>
      </w:r>
    </w:p>
    <w:p w14:paraId="5DA50F1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 xml:space="preserve">        directory-&gt;files = current-&gt;next;</w:t>
      </w:r>
    </w:p>
    <w:p w14:paraId="20416C5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else</w:t>
      </w:r>
    </w:p>
    <w:p w14:paraId="08E6A7F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r w:rsidRPr="0081470C">
        <w:rPr>
          <w:rFonts w:cstheme="minorHAnsi"/>
          <w:sz w:val="52"/>
          <w:szCs w:val="52"/>
        </w:rPr>
        <w:t>prev</w:t>
      </w:r>
      <w:proofErr w:type="spellEnd"/>
      <w:r w:rsidRPr="0081470C">
        <w:rPr>
          <w:rFonts w:cstheme="minorHAnsi"/>
          <w:sz w:val="52"/>
          <w:szCs w:val="52"/>
        </w:rPr>
        <w:t>-&gt;next = current-&gt;next;</w:t>
      </w:r>
    </w:p>
    <w:p w14:paraId="13C67E7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free(current);</w:t>
      </w:r>
    </w:p>
    <w:p w14:paraId="40EE0C2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0755BA4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7ED7AB1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void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deleteDirectory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Directory** root, char* name) {</w:t>
      </w:r>
    </w:p>
    <w:p w14:paraId="32CAF91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Directory* current = *root;</w:t>
      </w:r>
    </w:p>
    <w:p w14:paraId="2FC253C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Directory* </w:t>
      </w:r>
      <w:proofErr w:type="spellStart"/>
      <w:r w:rsidRPr="0081470C">
        <w:rPr>
          <w:rFonts w:cstheme="minorHAnsi"/>
          <w:sz w:val="52"/>
          <w:szCs w:val="52"/>
        </w:rPr>
        <w:t>prev</w:t>
      </w:r>
      <w:proofErr w:type="spellEnd"/>
      <w:r w:rsidRPr="0081470C">
        <w:rPr>
          <w:rFonts w:cstheme="minorHAnsi"/>
          <w:sz w:val="52"/>
          <w:szCs w:val="52"/>
        </w:rPr>
        <w:t xml:space="preserve"> = NULL;</w:t>
      </w:r>
    </w:p>
    <w:p w14:paraId="4D15A9A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while (</w:t>
      </w:r>
      <w:proofErr w:type="gramStart"/>
      <w:r w:rsidRPr="0081470C">
        <w:rPr>
          <w:rFonts w:cstheme="minorHAnsi"/>
          <w:sz w:val="52"/>
          <w:szCs w:val="52"/>
        </w:rPr>
        <w:t>current !</w:t>
      </w:r>
      <w:proofErr w:type="gramEnd"/>
      <w:r w:rsidRPr="0081470C">
        <w:rPr>
          <w:rFonts w:cstheme="minorHAnsi"/>
          <w:sz w:val="52"/>
          <w:szCs w:val="52"/>
        </w:rPr>
        <w:t xml:space="preserve">= NULL &amp;&amp; </w:t>
      </w:r>
      <w:proofErr w:type="spellStart"/>
      <w:r w:rsidRPr="0081470C">
        <w:rPr>
          <w:rFonts w:cstheme="minorHAnsi"/>
          <w:sz w:val="52"/>
          <w:szCs w:val="52"/>
        </w:rPr>
        <w:t>strcmp</w:t>
      </w:r>
      <w:proofErr w:type="spellEnd"/>
      <w:r w:rsidRPr="0081470C">
        <w:rPr>
          <w:rFonts w:cstheme="minorHAnsi"/>
          <w:sz w:val="52"/>
          <w:szCs w:val="52"/>
        </w:rPr>
        <w:t>(current-&gt;name, name) != 0) {</w:t>
      </w:r>
    </w:p>
    <w:p w14:paraId="531A3EC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r w:rsidRPr="0081470C">
        <w:rPr>
          <w:rFonts w:cstheme="minorHAnsi"/>
          <w:sz w:val="52"/>
          <w:szCs w:val="52"/>
        </w:rPr>
        <w:t>prev</w:t>
      </w:r>
      <w:proofErr w:type="spellEnd"/>
      <w:r w:rsidRPr="0081470C">
        <w:rPr>
          <w:rFonts w:cstheme="minorHAnsi"/>
          <w:sz w:val="52"/>
          <w:szCs w:val="52"/>
        </w:rPr>
        <w:t xml:space="preserve"> = current;</w:t>
      </w:r>
    </w:p>
    <w:p w14:paraId="30E6A98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current = current-&gt;next;</w:t>
      </w:r>
    </w:p>
    <w:p w14:paraId="1C02DFC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}</w:t>
      </w:r>
    </w:p>
    <w:p w14:paraId="354FF4E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if (current == NULL) {</w:t>
      </w:r>
    </w:p>
    <w:p w14:paraId="5772A49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"Directory '%s' not found.\n", name);</w:t>
      </w:r>
    </w:p>
    <w:p w14:paraId="642240C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return;</w:t>
      </w:r>
    </w:p>
    <w:p w14:paraId="111BE40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}</w:t>
      </w:r>
    </w:p>
    <w:p w14:paraId="760833F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 xml:space="preserve">    if (</w:t>
      </w:r>
      <w:proofErr w:type="spellStart"/>
      <w:r w:rsidRPr="0081470C">
        <w:rPr>
          <w:rFonts w:cstheme="minorHAnsi"/>
          <w:sz w:val="52"/>
          <w:szCs w:val="52"/>
        </w:rPr>
        <w:t>prev</w:t>
      </w:r>
      <w:proofErr w:type="spellEnd"/>
      <w:r w:rsidRPr="0081470C">
        <w:rPr>
          <w:rFonts w:cstheme="minorHAnsi"/>
          <w:sz w:val="52"/>
          <w:szCs w:val="52"/>
        </w:rPr>
        <w:t xml:space="preserve"> == NULL)</w:t>
      </w:r>
    </w:p>
    <w:p w14:paraId="33BF616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*root = current-&gt;next;</w:t>
      </w:r>
    </w:p>
    <w:p w14:paraId="5007927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else</w:t>
      </w:r>
    </w:p>
    <w:p w14:paraId="4D89C87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r w:rsidRPr="0081470C">
        <w:rPr>
          <w:rFonts w:cstheme="minorHAnsi"/>
          <w:sz w:val="52"/>
          <w:szCs w:val="52"/>
        </w:rPr>
        <w:t>prev</w:t>
      </w:r>
      <w:proofErr w:type="spellEnd"/>
      <w:r w:rsidRPr="0081470C">
        <w:rPr>
          <w:rFonts w:cstheme="minorHAnsi"/>
          <w:sz w:val="52"/>
          <w:szCs w:val="52"/>
        </w:rPr>
        <w:t>-&gt;next = current-&gt;next;</w:t>
      </w:r>
    </w:p>
    <w:p w14:paraId="39DCB87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free(current);</w:t>
      </w:r>
    </w:p>
    <w:p w14:paraId="639DF71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3E1CEDD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76DE468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File*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searchFile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Directory* directory, char* name) {</w:t>
      </w:r>
    </w:p>
    <w:p w14:paraId="48454E1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File* current = directory-&gt;files;</w:t>
      </w:r>
    </w:p>
    <w:p w14:paraId="25D18B1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while (</w:t>
      </w:r>
      <w:proofErr w:type="gramStart"/>
      <w:r w:rsidRPr="0081470C">
        <w:rPr>
          <w:rFonts w:cstheme="minorHAnsi"/>
          <w:sz w:val="52"/>
          <w:szCs w:val="52"/>
        </w:rPr>
        <w:t>current !</w:t>
      </w:r>
      <w:proofErr w:type="gramEnd"/>
      <w:r w:rsidRPr="0081470C">
        <w:rPr>
          <w:rFonts w:cstheme="minorHAnsi"/>
          <w:sz w:val="52"/>
          <w:szCs w:val="52"/>
        </w:rPr>
        <w:t>= NULL) {</w:t>
      </w:r>
    </w:p>
    <w:p w14:paraId="72D2D1A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if (</w:t>
      </w:r>
      <w:proofErr w:type="spellStart"/>
      <w:r w:rsidRPr="0081470C">
        <w:rPr>
          <w:rFonts w:cstheme="minorHAnsi"/>
          <w:sz w:val="52"/>
          <w:szCs w:val="52"/>
        </w:rPr>
        <w:t>strcmp</w:t>
      </w:r>
      <w:proofErr w:type="spellEnd"/>
      <w:r w:rsidRPr="0081470C">
        <w:rPr>
          <w:rFonts w:cstheme="minorHAnsi"/>
          <w:sz w:val="52"/>
          <w:szCs w:val="52"/>
        </w:rPr>
        <w:t>(current-&gt;name, name) == 0)</w:t>
      </w:r>
    </w:p>
    <w:p w14:paraId="1CC269C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    return current;</w:t>
      </w:r>
    </w:p>
    <w:p w14:paraId="6961F83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current = current-&gt;next;</w:t>
      </w:r>
    </w:p>
    <w:p w14:paraId="6E7B99B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}</w:t>
      </w:r>
    </w:p>
    <w:p w14:paraId="16C5C00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return NULL;</w:t>
      </w:r>
    </w:p>
    <w:p w14:paraId="700628EF" w14:textId="77777777" w:rsid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103095B2" w14:textId="77777777" w:rsidR="0081470C" w:rsidRDefault="0081470C" w:rsidP="0081470C">
      <w:pPr>
        <w:rPr>
          <w:rFonts w:cstheme="minorHAnsi"/>
          <w:sz w:val="52"/>
          <w:szCs w:val="52"/>
        </w:rPr>
      </w:pPr>
    </w:p>
    <w:p w14:paraId="0E4D84B2" w14:textId="77777777" w:rsidR="0081470C" w:rsidRDefault="0081470C" w:rsidP="0081470C">
      <w:pPr>
        <w:rPr>
          <w:rFonts w:cstheme="minorHAnsi"/>
          <w:sz w:val="52"/>
          <w:szCs w:val="52"/>
        </w:rPr>
      </w:pPr>
    </w:p>
    <w:p w14:paraId="4249D6BE" w14:textId="77777777" w:rsidR="0081470C" w:rsidRDefault="0081470C" w:rsidP="0081470C">
      <w:pPr>
        <w:rPr>
          <w:rFonts w:cstheme="minorHAnsi"/>
          <w:sz w:val="52"/>
          <w:szCs w:val="52"/>
        </w:rPr>
      </w:pPr>
    </w:p>
    <w:p w14:paraId="525CB697" w14:textId="51FAAB2B" w:rsidR="0081470C" w:rsidRDefault="0081470C" w:rsidP="0081470C">
      <w:pPr>
        <w:rPr>
          <w:rFonts w:cstheme="minorHAnsi"/>
          <w:sz w:val="52"/>
          <w:szCs w:val="52"/>
        </w:rPr>
      </w:pPr>
      <w:proofErr w:type="spellStart"/>
      <w:r>
        <w:rPr>
          <w:rFonts w:cstheme="minorHAnsi"/>
          <w:sz w:val="52"/>
          <w:szCs w:val="52"/>
        </w:rPr>
        <w:lastRenderedPageBreak/>
        <w:t>mainfile.</w:t>
      </w:r>
      <w:proofErr w:type="gramStart"/>
      <w:r>
        <w:rPr>
          <w:rFonts w:cstheme="minorHAnsi"/>
          <w:sz w:val="52"/>
          <w:szCs w:val="52"/>
        </w:rPr>
        <w:t>c</w:t>
      </w:r>
      <w:proofErr w:type="spellEnd"/>
      <w:r>
        <w:rPr>
          <w:rFonts w:cstheme="minorHAnsi"/>
          <w:sz w:val="52"/>
          <w:szCs w:val="52"/>
        </w:rPr>
        <w:t>:-</w:t>
      </w:r>
      <w:proofErr w:type="gramEnd"/>
    </w:p>
    <w:p w14:paraId="00DF838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                 </w:t>
      </w:r>
      <w:r w:rsidRPr="0081470C">
        <w:rPr>
          <w:rFonts w:cstheme="minorHAnsi"/>
          <w:sz w:val="52"/>
          <w:szCs w:val="52"/>
        </w:rPr>
        <w:t>#include &lt;</w:t>
      </w:r>
      <w:proofErr w:type="spellStart"/>
      <w:r w:rsidRPr="0081470C">
        <w:rPr>
          <w:rFonts w:cstheme="minorHAnsi"/>
          <w:sz w:val="52"/>
          <w:szCs w:val="52"/>
        </w:rPr>
        <w:t>stdio.h</w:t>
      </w:r>
      <w:proofErr w:type="spellEnd"/>
      <w:r w:rsidRPr="0081470C">
        <w:rPr>
          <w:rFonts w:cstheme="minorHAnsi"/>
          <w:sz w:val="52"/>
          <w:szCs w:val="52"/>
        </w:rPr>
        <w:t>&gt;</w:t>
      </w:r>
    </w:p>
    <w:p w14:paraId="19C56C3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#include &lt;</w:t>
      </w:r>
      <w:proofErr w:type="spellStart"/>
      <w:r w:rsidRPr="0081470C">
        <w:rPr>
          <w:rFonts w:cstheme="minorHAnsi"/>
          <w:sz w:val="52"/>
          <w:szCs w:val="52"/>
        </w:rPr>
        <w:t>stdlib.h</w:t>
      </w:r>
      <w:proofErr w:type="spellEnd"/>
      <w:r w:rsidRPr="0081470C">
        <w:rPr>
          <w:rFonts w:cstheme="minorHAnsi"/>
          <w:sz w:val="52"/>
          <w:szCs w:val="52"/>
        </w:rPr>
        <w:t>&gt;</w:t>
      </w:r>
    </w:p>
    <w:p w14:paraId="45D47CB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#include &lt;</w:t>
      </w:r>
      <w:proofErr w:type="spellStart"/>
      <w:r w:rsidRPr="0081470C">
        <w:rPr>
          <w:rFonts w:cstheme="minorHAnsi"/>
          <w:sz w:val="52"/>
          <w:szCs w:val="52"/>
        </w:rPr>
        <w:t>time.h</w:t>
      </w:r>
      <w:proofErr w:type="spellEnd"/>
      <w:r w:rsidRPr="0081470C">
        <w:rPr>
          <w:rFonts w:cstheme="minorHAnsi"/>
          <w:sz w:val="52"/>
          <w:szCs w:val="52"/>
        </w:rPr>
        <w:t>&gt;</w:t>
      </w:r>
    </w:p>
    <w:p w14:paraId="03C0CFC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#include "</w:t>
      </w:r>
      <w:proofErr w:type="spellStart"/>
      <w:r w:rsidRPr="0081470C">
        <w:rPr>
          <w:rFonts w:cstheme="minorHAnsi"/>
          <w:sz w:val="52"/>
          <w:szCs w:val="52"/>
        </w:rPr>
        <w:t>lltree.h</w:t>
      </w:r>
      <w:proofErr w:type="spellEnd"/>
      <w:r w:rsidRPr="0081470C">
        <w:rPr>
          <w:rFonts w:cstheme="minorHAnsi"/>
          <w:sz w:val="52"/>
          <w:szCs w:val="52"/>
        </w:rPr>
        <w:t>"</w:t>
      </w:r>
    </w:p>
    <w:p w14:paraId="16EF16D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6D4C66B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int </w:t>
      </w:r>
      <w:proofErr w:type="gramStart"/>
      <w:r w:rsidRPr="0081470C">
        <w:rPr>
          <w:rFonts w:cstheme="minorHAnsi"/>
          <w:sz w:val="52"/>
          <w:szCs w:val="52"/>
        </w:rPr>
        <w:t>main(</w:t>
      </w:r>
      <w:proofErr w:type="gramEnd"/>
      <w:r w:rsidRPr="0081470C">
        <w:rPr>
          <w:rFonts w:cstheme="minorHAnsi"/>
          <w:sz w:val="52"/>
          <w:szCs w:val="52"/>
        </w:rPr>
        <w:t>) {</w:t>
      </w:r>
    </w:p>
    <w:p w14:paraId="270D32D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clock_t</w:t>
      </w:r>
      <w:proofErr w:type="spellEnd"/>
      <w:r w:rsidRPr="0081470C">
        <w:rPr>
          <w:rFonts w:cstheme="minorHAnsi"/>
          <w:sz w:val="52"/>
          <w:szCs w:val="52"/>
        </w:rPr>
        <w:t xml:space="preserve"> start, end;</w:t>
      </w:r>
    </w:p>
    <w:p w14:paraId="4063B94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double </w:t>
      </w:r>
      <w:proofErr w:type="spellStart"/>
      <w:r w:rsidRPr="0081470C">
        <w:rPr>
          <w:rFonts w:cstheme="minorHAnsi"/>
          <w:sz w:val="52"/>
          <w:szCs w:val="52"/>
        </w:rPr>
        <w:t>cpu_time_used</w:t>
      </w:r>
      <w:proofErr w:type="spellEnd"/>
      <w:r w:rsidRPr="0081470C">
        <w:rPr>
          <w:rFonts w:cstheme="minorHAnsi"/>
          <w:sz w:val="52"/>
          <w:szCs w:val="52"/>
        </w:rPr>
        <w:t>;</w:t>
      </w:r>
    </w:p>
    <w:p w14:paraId="4CC7662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18A5E69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Directory* root = </w:t>
      </w:r>
      <w:proofErr w:type="spellStart"/>
      <w:r w:rsidRPr="0081470C">
        <w:rPr>
          <w:rFonts w:cstheme="minorHAnsi"/>
          <w:sz w:val="52"/>
          <w:szCs w:val="52"/>
        </w:rPr>
        <w:t>createDirectory</w:t>
      </w:r>
      <w:proofErr w:type="spellEnd"/>
      <w:r w:rsidRPr="0081470C">
        <w:rPr>
          <w:rFonts w:cstheme="minorHAnsi"/>
          <w:sz w:val="52"/>
          <w:szCs w:val="52"/>
        </w:rPr>
        <w:t>("root");</w:t>
      </w:r>
    </w:p>
    <w:p w14:paraId="2F8B15B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05CC69B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// Creating directories and files</w:t>
      </w:r>
    </w:p>
    <w:p w14:paraId="0E015F3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addDirectory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&amp;root, "folder1");</w:t>
      </w:r>
    </w:p>
    <w:p w14:paraId="65AE758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addFile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root, "file1.txt");</w:t>
      </w:r>
    </w:p>
    <w:p w14:paraId="2BED2835" w14:textId="519F39CA" w:rsidR="0081470C" w:rsidRPr="0081470C" w:rsidRDefault="0081470C" w:rsidP="0081470C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</w:t>
      </w:r>
      <w:r w:rsidRPr="0081470C">
        <w:rPr>
          <w:rFonts w:cstheme="minorHAnsi"/>
          <w:sz w:val="52"/>
          <w:szCs w:val="52"/>
        </w:rPr>
        <w:t>// Viewing directory contents</w:t>
      </w:r>
    </w:p>
    <w:p w14:paraId="7450BB4A" w14:textId="77777777" w:rsid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viewDirectoryContents</w:t>
      </w:r>
      <w:proofErr w:type="spellEnd"/>
      <w:r w:rsidRPr="0081470C">
        <w:rPr>
          <w:rFonts w:cstheme="minorHAnsi"/>
          <w:sz w:val="52"/>
          <w:szCs w:val="52"/>
        </w:rPr>
        <w:t>(root);</w:t>
      </w:r>
    </w:p>
    <w:p w14:paraId="5DC7C3E6" w14:textId="62806FDF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// Navigating to subdirectory</w:t>
      </w:r>
    </w:p>
    <w:p w14:paraId="53B34A1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Directory* subdirectory =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navigateToSubdirectory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root, "folder1");</w:t>
      </w:r>
    </w:p>
    <w:p w14:paraId="202F022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lastRenderedPageBreak/>
        <w:t xml:space="preserve">    if (</w:t>
      </w:r>
      <w:proofErr w:type="gramStart"/>
      <w:r w:rsidRPr="0081470C">
        <w:rPr>
          <w:rFonts w:cstheme="minorHAnsi"/>
          <w:sz w:val="52"/>
          <w:szCs w:val="52"/>
        </w:rPr>
        <w:t>subdirectory !</w:t>
      </w:r>
      <w:proofErr w:type="gramEnd"/>
      <w:r w:rsidRPr="0081470C">
        <w:rPr>
          <w:rFonts w:cstheme="minorHAnsi"/>
          <w:sz w:val="52"/>
          <w:szCs w:val="52"/>
        </w:rPr>
        <w:t>= NULL)</w:t>
      </w:r>
    </w:p>
    <w:p w14:paraId="4672F7F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"Navigated to subdirectory: %s\n", subdirectory-&gt;name);</w:t>
      </w:r>
    </w:p>
    <w:p w14:paraId="439FE8D1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68B3803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// Deleting file</w:t>
      </w:r>
    </w:p>
    <w:p w14:paraId="494A226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deleteFile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root, "file1.txt");</w:t>
      </w:r>
    </w:p>
    <w:p w14:paraId="3C16CF9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5227A01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// Deleting directory</w:t>
      </w:r>
    </w:p>
    <w:p w14:paraId="553554F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deleteDirectory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>&amp;root, "folder1");</w:t>
      </w:r>
    </w:p>
    <w:p w14:paraId="7A0973E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57B1300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// Measure time taken</w:t>
      </w:r>
    </w:p>
    <w:p w14:paraId="438C49C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start = </w:t>
      </w:r>
      <w:proofErr w:type="gramStart"/>
      <w:r w:rsidRPr="0081470C">
        <w:rPr>
          <w:rFonts w:cstheme="minorHAnsi"/>
          <w:sz w:val="52"/>
          <w:szCs w:val="52"/>
        </w:rPr>
        <w:t>clock(</w:t>
      </w:r>
      <w:proofErr w:type="gramEnd"/>
      <w:r w:rsidRPr="0081470C">
        <w:rPr>
          <w:rFonts w:cstheme="minorHAnsi"/>
          <w:sz w:val="52"/>
          <w:szCs w:val="52"/>
        </w:rPr>
        <w:t>);</w:t>
      </w:r>
    </w:p>
    <w:p w14:paraId="77F7D4F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// Perform operations here...</w:t>
      </w:r>
    </w:p>
    <w:p w14:paraId="79B33C2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end = </w:t>
      </w:r>
      <w:proofErr w:type="gramStart"/>
      <w:r w:rsidRPr="0081470C">
        <w:rPr>
          <w:rFonts w:cstheme="minorHAnsi"/>
          <w:sz w:val="52"/>
          <w:szCs w:val="52"/>
        </w:rPr>
        <w:t>clock(</w:t>
      </w:r>
      <w:proofErr w:type="gramEnd"/>
      <w:r w:rsidRPr="0081470C">
        <w:rPr>
          <w:rFonts w:cstheme="minorHAnsi"/>
          <w:sz w:val="52"/>
          <w:szCs w:val="52"/>
        </w:rPr>
        <w:t>);</w:t>
      </w:r>
    </w:p>
    <w:p w14:paraId="6C18D98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r w:rsidRPr="0081470C">
        <w:rPr>
          <w:rFonts w:cstheme="minorHAnsi"/>
          <w:sz w:val="52"/>
          <w:szCs w:val="52"/>
        </w:rPr>
        <w:t>cpu_time_used</w:t>
      </w:r>
      <w:proofErr w:type="spellEnd"/>
      <w:r w:rsidRPr="0081470C">
        <w:rPr>
          <w:rFonts w:cstheme="minorHAnsi"/>
          <w:sz w:val="52"/>
          <w:szCs w:val="52"/>
        </w:rPr>
        <w:t xml:space="preserve"> = ((double) (end - start)) / CLOCKS_PER_SEC;</w:t>
      </w:r>
    </w:p>
    <w:p w14:paraId="105DCCA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    </w:t>
      </w:r>
      <w:proofErr w:type="spellStart"/>
      <w:proofErr w:type="gramStart"/>
      <w:r w:rsidRPr="0081470C">
        <w:rPr>
          <w:rFonts w:cstheme="minorHAnsi"/>
          <w:sz w:val="52"/>
          <w:szCs w:val="52"/>
        </w:rPr>
        <w:t>printf</w:t>
      </w:r>
      <w:proofErr w:type="spellEnd"/>
      <w:r w:rsidRPr="0081470C">
        <w:rPr>
          <w:rFonts w:cstheme="minorHAnsi"/>
          <w:sz w:val="52"/>
          <w:szCs w:val="52"/>
        </w:rPr>
        <w:t>(</w:t>
      </w:r>
      <w:proofErr w:type="gramEnd"/>
      <w:r w:rsidRPr="0081470C">
        <w:rPr>
          <w:rFonts w:cstheme="minorHAnsi"/>
          <w:sz w:val="52"/>
          <w:szCs w:val="52"/>
        </w:rPr>
        <w:t xml:space="preserve">"Time taken: %f seconds\n", </w:t>
      </w:r>
      <w:proofErr w:type="spellStart"/>
      <w:r w:rsidRPr="0081470C">
        <w:rPr>
          <w:rFonts w:cstheme="minorHAnsi"/>
          <w:sz w:val="52"/>
          <w:szCs w:val="52"/>
        </w:rPr>
        <w:t>cpu_time_used</w:t>
      </w:r>
      <w:proofErr w:type="spellEnd"/>
      <w:r w:rsidRPr="0081470C">
        <w:rPr>
          <w:rFonts w:cstheme="minorHAnsi"/>
          <w:sz w:val="52"/>
          <w:szCs w:val="52"/>
        </w:rPr>
        <w:t>);</w:t>
      </w:r>
    </w:p>
    <w:p w14:paraId="6F9897D4" w14:textId="7BDED2E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return 0;</w:t>
      </w:r>
    </w:p>
    <w:p w14:paraId="0347CAD2" w14:textId="4C0597D3" w:rsid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}</w:t>
      </w:r>
    </w:p>
    <w:p w14:paraId="63C72A9A" w14:textId="2432A8DF" w:rsidR="0081470C" w:rsidRDefault="0081470C" w:rsidP="0081470C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lastRenderedPageBreak/>
        <w:t xml:space="preserve">                       EXPLINATION</w:t>
      </w:r>
    </w:p>
    <w:p w14:paraId="71DC20F9" w14:textId="77777777" w:rsidR="0081470C" w:rsidRDefault="0081470C" w:rsidP="0081470C">
      <w:pPr>
        <w:rPr>
          <w:rFonts w:cstheme="minorHAnsi"/>
          <w:sz w:val="52"/>
          <w:szCs w:val="52"/>
        </w:rPr>
      </w:pPr>
    </w:p>
    <w:p w14:paraId="1546A52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                   </w:t>
      </w:r>
      <w:r w:rsidRPr="0081470C">
        <w:rPr>
          <w:rFonts w:cstheme="minorHAnsi"/>
          <w:sz w:val="52"/>
          <w:szCs w:val="52"/>
        </w:rPr>
        <w:t>Directory Structure:</w:t>
      </w:r>
    </w:p>
    <w:p w14:paraId="523B9A4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539A2A9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The directory structure can be represented using a tree data structure, where each node represents a directory and its children represent subdirectories and files.</w:t>
      </w:r>
    </w:p>
    <w:p w14:paraId="5C6202A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370BD7C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Each node in the tree will contain information such as the directory or file name, and a reference to its parent directory.</w:t>
      </w:r>
    </w:p>
    <w:p w14:paraId="5C616F0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20ECCD1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You can implement the tree using a linked list representation, where each node has a pointer to its parent directory and a list of child directories/files.</w:t>
      </w:r>
    </w:p>
    <w:p w14:paraId="37859126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1A1E40D0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Creating Directories and Files:</w:t>
      </w:r>
    </w:p>
    <w:p w14:paraId="15A9358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1776ED82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To create a directory, you would add a new node to the tree structure under the desired parent directory.</w:t>
      </w:r>
    </w:p>
    <w:p w14:paraId="488264ED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4D66A3A0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To create a file, you would add information about the file to the list of files within a directory.</w:t>
      </w:r>
    </w:p>
    <w:p w14:paraId="75A00E8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185B713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Viewing Directory Contents:</w:t>
      </w:r>
    </w:p>
    <w:p w14:paraId="07125EB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66C833E5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To view the contents of a directory, you would traverse the tree starting from the specified directory node and list the files and subdirectories it contains.</w:t>
      </w:r>
    </w:p>
    <w:p w14:paraId="297BD8D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0F3AAB97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Navigating into Subdirectories:</w:t>
      </w:r>
    </w:p>
    <w:p w14:paraId="58D58084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11B03EC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 xml:space="preserve">Navigating into a subdirectory involves moving to the corresponding node in the </w:t>
      </w:r>
      <w:r w:rsidRPr="0081470C">
        <w:rPr>
          <w:rFonts w:cstheme="minorHAnsi"/>
          <w:sz w:val="52"/>
          <w:szCs w:val="52"/>
        </w:rPr>
        <w:lastRenderedPageBreak/>
        <w:t>tree structure representing that subdirectory.</w:t>
      </w:r>
    </w:p>
    <w:p w14:paraId="3165A85F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23F907F3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Deleting Files and Directories:</w:t>
      </w:r>
    </w:p>
    <w:p w14:paraId="23B2BB0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1ABE263B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Deleting a file involves removing its information from the list of files within its parent directory.</w:t>
      </w:r>
    </w:p>
    <w:p w14:paraId="0BCD76BC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6450C0D8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Deleting a directory requires recursively deleting all its contents (files and subdirectories), ensuring to handle non-empty directories properly.</w:t>
      </w:r>
    </w:p>
    <w:p w14:paraId="0903014E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5355B0D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Searching for Files by Name:</w:t>
      </w:r>
    </w:p>
    <w:p w14:paraId="196E78C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3E1C657A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Searching for a file involves traversing the tree and looking for files with matching names within the specified directory and its subdirectories.</w:t>
      </w:r>
    </w:p>
    <w:p w14:paraId="626DC479" w14:textId="77777777" w:rsidR="0081470C" w:rsidRPr="0081470C" w:rsidRDefault="0081470C" w:rsidP="0081470C">
      <w:pPr>
        <w:rPr>
          <w:rFonts w:cstheme="minorHAnsi"/>
          <w:sz w:val="52"/>
          <w:szCs w:val="52"/>
        </w:rPr>
      </w:pPr>
    </w:p>
    <w:p w14:paraId="3BB30E07" w14:textId="281736EB" w:rsidR="0081470C" w:rsidRDefault="0081470C" w:rsidP="0081470C">
      <w:pPr>
        <w:rPr>
          <w:rFonts w:cstheme="minorHAnsi"/>
          <w:sz w:val="52"/>
          <w:szCs w:val="52"/>
        </w:rPr>
      </w:pPr>
      <w:r w:rsidRPr="0081470C">
        <w:rPr>
          <w:rFonts w:cstheme="minorHAnsi"/>
          <w:sz w:val="52"/>
          <w:szCs w:val="52"/>
        </w:rPr>
        <w:t>By implementing these functionalities, you can create a file system simulator that mimics the basic operations of a real file system. Additionally, you can extend the simulator with features like file permissions, file metadata, file copying/moving, and error handling to make it more robust and realistic.</w:t>
      </w:r>
      <w:r>
        <w:rPr>
          <w:rFonts w:cstheme="minorHAnsi"/>
          <w:sz w:val="52"/>
          <w:szCs w:val="52"/>
        </w:rPr>
        <w:t xml:space="preserve">  </w:t>
      </w:r>
    </w:p>
    <w:p w14:paraId="777974AC" w14:textId="7EE57A4F" w:rsidR="0081470C" w:rsidRDefault="0081470C" w:rsidP="008069AE">
      <w:pPr>
        <w:rPr>
          <w:rFonts w:cstheme="minorHAnsi"/>
          <w:sz w:val="52"/>
          <w:szCs w:val="52"/>
          <w:lang w:val="en-IN"/>
        </w:rPr>
      </w:pPr>
      <w:r>
        <w:rPr>
          <w:rFonts w:cstheme="minorHAnsi"/>
          <w:sz w:val="52"/>
          <w:szCs w:val="52"/>
        </w:rPr>
        <w:t xml:space="preserve">          </w:t>
      </w:r>
    </w:p>
    <w:p w14:paraId="06BB632D" w14:textId="496202E2" w:rsidR="00033C28" w:rsidRDefault="00033C28" w:rsidP="008069AE">
      <w:pPr>
        <w:rPr>
          <w:rFonts w:cstheme="minorHAnsi"/>
          <w:sz w:val="52"/>
          <w:szCs w:val="52"/>
          <w:lang w:val="en-IN"/>
        </w:rPr>
      </w:pPr>
      <w:r>
        <w:rPr>
          <w:rFonts w:cstheme="minorHAnsi"/>
          <w:sz w:val="52"/>
          <w:szCs w:val="52"/>
          <w:lang w:val="en-IN"/>
        </w:rPr>
        <w:t>OUTPUT:-</w:t>
      </w:r>
    </w:p>
    <w:p w14:paraId="628FF2E9" w14:textId="1D2A9195" w:rsidR="00033C28" w:rsidRDefault="00033C28" w:rsidP="008069AE">
      <w:pPr>
        <w:rPr>
          <w:rFonts w:cstheme="minorHAnsi"/>
          <w:sz w:val="52"/>
          <w:szCs w:val="52"/>
          <w:lang w:val="en-IN"/>
        </w:rPr>
      </w:pPr>
      <w:r>
        <w:rPr>
          <w:noProof/>
        </w:rPr>
        <w:drawing>
          <wp:inline distT="0" distB="0" distL="0" distR="0" wp14:anchorId="051FD221" wp14:editId="7F410813">
            <wp:extent cx="5737860" cy="3366089"/>
            <wp:effectExtent l="0" t="0" r="0" b="6350"/>
            <wp:docPr id="84999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92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492" cy="33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EAC1" w14:textId="3B6847FC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5819F198" w14:textId="61252CE7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6742584E" w14:textId="2A9E56C8" w:rsidR="00033C28" w:rsidRDefault="00033C28" w:rsidP="008069AE">
      <w:pPr>
        <w:rPr>
          <w:rFonts w:cstheme="minorHAnsi"/>
          <w:sz w:val="52"/>
          <w:szCs w:val="52"/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75608E" wp14:editId="2CB2B525">
            <wp:simplePos x="0" y="0"/>
            <wp:positionH relativeFrom="margin">
              <wp:posOffset>441960</wp:posOffset>
            </wp:positionH>
            <wp:positionV relativeFrom="paragraph">
              <wp:posOffset>7620</wp:posOffset>
            </wp:positionV>
            <wp:extent cx="5097780" cy="3070860"/>
            <wp:effectExtent l="0" t="0" r="7620" b="0"/>
            <wp:wrapSquare wrapText="bothSides"/>
            <wp:docPr id="27389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9113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E434B" w14:textId="77777777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32C9F8C4" w14:textId="77777777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40817BF2" w14:textId="77777777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4AA50451" w14:textId="77777777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15230508" w14:textId="77777777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2FC0A227" w14:textId="21AB68B4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4706A979" w14:textId="3645990A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p w14:paraId="55327DD5" w14:textId="47DC8760" w:rsidR="00033C28" w:rsidRDefault="00033C28" w:rsidP="008069AE">
      <w:pPr>
        <w:rPr>
          <w:rFonts w:cstheme="minorHAnsi"/>
          <w:sz w:val="52"/>
          <w:szCs w:val="52"/>
          <w:lang w:val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52F55C" wp14:editId="7CDFB1BE">
            <wp:simplePos x="0" y="0"/>
            <wp:positionH relativeFrom="margin">
              <wp:posOffset>407035</wp:posOffset>
            </wp:positionH>
            <wp:positionV relativeFrom="paragraph">
              <wp:posOffset>266700</wp:posOffset>
            </wp:positionV>
            <wp:extent cx="5281930" cy="3163570"/>
            <wp:effectExtent l="0" t="0" r="0" b="0"/>
            <wp:wrapSquare wrapText="bothSides"/>
            <wp:docPr id="81931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884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8249A" w14:textId="77777777" w:rsidR="00033C28" w:rsidRDefault="00033C28" w:rsidP="008069AE">
      <w:pPr>
        <w:rPr>
          <w:rFonts w:cstheme="minorHAnsi"/>
          <w:sz w:val="52"/>
          <w:szCs w:val="52"/>
          <w:lang w:val="en-IN"/>
        </w:rPr>
      </w:pPr>
    </w:p>
    <w:sectPr w:rsidR="00033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4352005">
    <w:abstractNumId w:val="19"/>
  </w:num>
  <w:num w:numId="2" w16cid:durableId="59598874">
    <w:abstractNumId w:val="12"/>
  </w:num>
  <w:num w:numId="3" w16cid:durableId="1494099815">
    <w:abstractNumId w:val="10"/>
  </w:num>
  <w:num w:numId="4" w16cid:durableId="1652514738">
    <w:abstractNumId w:val="21"/>
  </w:num>
  <w:num w:numId="5" w16cid:durableId="437991675">
    <w:abstractNumId w:val="13"/>
  </w:num>
  <w:num w:numId="6" w16cid:durableId="643851892">
    <w:abstractNumId w:val="16"/>
  </w:num>
  <w:num w:numId="7" w16cid:durableId="918171186">
    <w:abstractNumId w:val="18"/>
  </w:num>
  <w:num w:numId="8" w16cid:durableId="737365321">
    <w:abstractNumId w:val="9"/>
  </w:num>
  <w:num w:numId="9" w16cid:durableId="543056759">
    <w:abstractNumId w:val="7"/>
  </w:num>
  <w:num w:numId="10" w16cid:durableId="1984042304">
    <w:abstractNumId w:val="6"/>
  </w:num>
  <w:num w:numId="11" w16cid:durableId="370693375">
    <w:abstractNumId w:val="5"/>
  </w:num>
  <w:num w:numId="12" w16cid:durableId="65077442">
    <w:abstractNumId w:val="4"/>
  </w:num>
  <w:num w:numId="13" w16cid:durableId="1885361871">
    <w:abstractNumId w:val="8"/>
  </w:num>
  <w:num w:numId="14" w16cid:durableId="2062359038">
    <w:abstractNumId w:val="3"/>
  </w:num>
  <w:num w:numId="15" w16cid:durableId="1111701183">
    <w:abstractNumId w:val="2"/>
  </w:num>
  <w:num w:numId="16" w16cid:durableId="856193103">
    <w:abstractNumId w:val="1"/>
  </w:num>
  <w:num w:numId="17" w16cid:durableId="1822965831">
    <w:abstractNumId w:val="0"/>
  </w:num>
  <w:num w:numId="18" w16cid:durableId="132649685">
    <w:abstractNumId w:val="14"/>
  </w:num>
  <w:num w:numId="19" w16cid:durableId="2057774941">
    <w:abstractNumId w:val="15"/>
  </w:num>
  <w:num w:numId="20" w16cid:durableId="1758331351">
    <w:abstractNumId w:val="20"/>
  </w:num>
  <w:num w:numId="21" w16cid:durableId="156575583">
    <w:abstractNumId w:val="17"/>
  </w:num>
  <w:num w:numId="22" w16cid:durableId="2034450623">
    <w:abstractNumId w:val="11"/>
  </w:num>
  <w:num w:numId="23" w16cid:durableId="3189678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9AE"/>
    <w:rsid w:val="00033C28"/>
    <w:rsid w:val="00645252"/>
    <w:rsid w:val="006D3D74"/>
    <w:rsid w:val="008069AE"/>
    <w:rsid w:val="0081470C"/>
    <w:rsid w:val="0083569A"/>
    <w:rsid w:val="00A9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D0623"/>
  <w15:chartTrackingRefBased/>
  <w15:docId w15:val="{0070C871-A318-47BF-A529-6A214B706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ndini%20potnuru\AppData\Local\Microsoft\Office\16.0\DTS\en-IN%7b6576F0C1-8A03-4EA5-BBF0-73719367B20A%7d\%7b2C3B5C40-255F-494A-B25D-85A7EE2FD21F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{2C3B5C40-255F-494A-B25D-85A7EE2FD21F}tf02786999_win32</Template>
  <TotalTime>75</TotalTime>
  <Pages>18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potnuru</dc:creator>
  <cp:keywords/>
  <dc:description/>
  <cp:lastModifiedBy>nandinigovind0707@gmail.com</cp:lastModifiedBy>
  <cp:revision>1</cp:revision>
  <dcterms:created xsi:type="dcterms:W3CDTF">2024-05-05T16:32:00Z</dcterms:created>
  <dcterms:modified xsi:type="dcterms:W3CDTF">2024-05-05T17:47:00Z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