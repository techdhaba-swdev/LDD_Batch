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59D772" w14:textId="3A86F81B" w:rsidR="00A9204E" w:rsidRDefault="00BA15F4" w:rsidP="00E27E46">
      <w:pPr>
        <w:rPr>
          <w:sz w:val="56"/>
          <w:szCs w:val="56"/>
        </w:rPr>
      </w:pPr>
      <w:r>
        <w:rPr>
          <w:sz w:val="56"/>
          <w:szCs w:val="56"/>
        </w:rPr>
        <w:t xml:space="preserve">    </w:t>
      </w:r>
      <w:r w:rsidR="00E27E46">
        <w:rPr>
          <w:sz w:val="56"/>
          <w:szCs w:val="56"/>
        </w:rPr>
        <w:t>SOCIAL NETWORKING MANAGEMENT</w:t>
      </w:r>
    </w:p>
    <w:p w14:paraId="6C25935C" w14:textId="1F22CF40" w:rsidR="00E27E46" w:rsidRDefault="00E27E46" w:rsidP="00E27E46">
      <w:pPr>
        <w:rPr>
          <w:sz w:val="56"/>
          <w:szCs w:val="56"/>
        </w:rPr>
      </w:pPr>
    </w:p>
    <w:p w14:paraId="585C4F1E" w14:textId="0AD71728" w:rsidR="00E27E46" w:rsidRDefault="00E27E46" w:rsidP="00E27E46">
      <w:pPr>
        <w:rPr>
          <w:sz w:val="48"/>
          <w:szCs w:val="48"/>
        </w:rPr>
      </w:pPr>
      <w:proofErr w:type="gramStart"/>
      <w:r>
        <w:rPr>
          <w:sz w:val="48"/>
          <w:szCs w:val="48"/>
        </w:rPr>
        <w:t>QUESTION:-</w:t>
      </w:r>
      <w:proofErr w:type="gramEnd"/>
    </w:p>
    <w:p w14:paraId="1A893CE8" w14:textId="77777777" w:rsidR="002C3ABD" w:rsidRDefault="00E27E46" w:rsidP="002C3ABD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                      </w:t>
      </w:r>
    </w:p>
    <w:p w14:paraId="5D88ADB6" w14:textId="41E8C98F" w:rsidR="002C3ABD" w:rsidRPr="002C3ABD" w:rsidRDefault="002C3ABD" w:rsidP="002C3ABD">
      <w:pPr>
        <w:rPr>
          <w:sz w:val="48"/>
          <w:szCs w:val="48"/>
        </w:rPr>
      </w:pPr>
      <w:r w:rsidRPr="002C3ABD">
        <w:rPr>
          <w:sz w:val="48"/>
          <w:szCs w:val="48"/>
        </w:rPr>
        <w:t>Social Network Management System:</w:t>
      </w:r>
    </w:p>
    <w:p w14:paraId="5F7CFAE7" w14:textId="77777777" w:rsidR="002C3ABD" w:rsidRPr="002C3ABD" w:rsidRDefault="002C3ABD" w:rsidP="002C3ABD">
      <w:pPr>
        <w:rPr>
          <w:sz w:val="48"/>
          <w:szCs w:val="48"/>
        </w:rPr>
      </w:pPr>
    </w:p>
    <w:p w14:paraId="58B25D50" w14:textId="77777777" w:rsidR="002C3ABD" w:rsidRPr="002C3ABD" w:rsidRDefault="002C3ABD" w:rsidP="002C3ABD">
      <w:pPr>
        <w:rPr>
          <w:sz w:val="48"/>
          <w:szCs w:val="48"/>
        </w:rPr>
      </w:pPr>
      <w:r w:rsidRPr="002C3ABD">
        <w:rPr>
          <w:sz w:val="48"/>
          <w:szCs w:val="48"/>
        </w:rPr>
        <w:t>Data Structures: Graph (adjacency list) for user connections, linked list for user profiles.</w:t>
      </w:r>
    </w:p>
    <w:p w14:paraId="4DB2A765" w14:textId="77777777" w:rsidR="002C3ABD" w:rsidRPr="002C3ABD" w:rsidRDefault="002C3ABD" w:rsidP="002C3ABD">
      <w:pPr>
        <w:rPr>
          <w:sz w:val="48"/>
          <w:szCs w:val="48"/>
        </w:rPr>
      </w:pPr>
      <w:r w:rsidRPr="002C3ABD">
        <w:rPr>
          <w:sz w:val="48"/>
          <w:szCs w:val="48"/>
        </w:rPr>
        <w:t>Functionality:</w:t>
      </w:r>
    </w:p>
    <w:p w14:paraId="59CCA5A8" w14:textId="77777777" w:rsidR="002C3ABD" w:rsidRPr="002C3ABD" w:rsidRDefault="002C3ABD" w:rsidP="002C3ABD">
      <w:pPr>
        <w:rPr>
          <w:sz w:val="48"/>
          <w:szCs w:val="48"/>
        </w:rPr>
      </w:pPr>
      <w:r w:rsidRPr="002C3ABD">
        <w:rPr>
          <w:sz w:val="48"/>
          <w:szCs w:val="48"/>
        </w:rPr>
        <w:t>Create user profiles (name, interests, etc.).</w:t>
      </w:r>
    </w:p>
    <w:p w14:paraId="1AFC0150" w14:textId="77777777" w:rsidR="002C3ABD" w:rsidRPr="002C3ABD" w:rsidRDefault="002C3ABD" w:rsidP="002C3ABD">
      <w:pPr>
        <w:rPr>
          <w:sz w:val="48"/>
          <w:szCs w:val="48"/>
        </w:rPr>
      </w:pPr>
      <w:r w:rsidRPr="002C3ABD">
        <w:rPr>
          <w:sz w:val="48"/>
          <w:szCs w:val="48"/>
        </w:rPr>
        <w:t>Add friends (connect users in the graph).</w:t>
      </w:r>
    </w:p>
    <w:p w14:paraId="50CB2763" w14:textId="77777777" w:rsidR="002C3ABD" w:rsidRPr="002C3ABD" w:rsidRDefault="002C3ABD" w:rsidP="002C3ABD">
      <w:pPr>
        <w:rPr>
          <w:sz w:val="48"/>
          <w:szCs w:val="48"/>
        </w:rPr>
      </w:pPr>
      <w:r w:rsidRPr="002C3ABD">
        <w:rPr>
          <w:sz w:val="48"/>
          <w:szCs w:val="48"/>
        </w:rPr>
        <w:t>Search for users by name or interest.</w:t>
      </w:r>
    </w:p>
    <w:p w14:paraId="1CB2EC31" w14:textId="77777777" w:rsidR="002C3ABD" w:rsidRPr="002C3ABD" w:rsidRDefault="002C3ABD" w:rsidP="002C3ABD">
      <w:pPr>
        <w:rPr>
          <w:sz w:val="48"/>
          <w:szCs w:val="48"/>
        </w:rPr>
      </w:pPr>
      <w:r w:rsidRPr="002C3ABD">
        <w:rPr>
          <w:sz w:val="48"/>
          <w:szCs w:val="48"/>
        </w:rPr>
        <w:t>Recommend friends based on mutual connections or interests.</w:t>
      </w:r>
    </w:p>
    <w:p w14:paraId="1004AEF8" w14:textId="171BC482" w:rsidR="00E27E46" w:rsidRDefault="002C3ABD" w:rsidP="002C3ABD">
      <w:pPr>
        <w:rPr>
          <w:sz w:val="48"/>
          <w:szCs w:val="48"/>
        </w:rPr>
      </w:pPr>
      <w:r w:rsidRPr="002C3ABD">
        <w:rPr>
          <w:sz w:val="48"/>
          <w:szCs w:val="48"/>
        </w:rPr>
        <w:t>Display a user's friend list and news feed (simulated data or integration with an external API).</w:t>
      </w:r>
    </w:p>
    <w:p w14:paraId="3DAF1405" w14:textId="77777777" w:rsidR="00E27E46" w:rsidRDefault="00E27E46" w:rsidP="00E27E46">
      <w:pPr>
        <w:rPr>
          <w:sz w:val="48"/>
          <w:szCs w:val="48"/>
        </w:rPr>
      </w:pPr>
    </w:p>
    <w:p w14:paraId="11887660" w14:textId="77777777" w:rsidR="00E27E46" w:rsidRDefault="00E27E46" w:rsidP="00E27E46">
      <w:pPr>
        <w:rPr>
          <w:sz w:val="48"/>
          <w:szCs w:val="48"/>
        </w:rPr>
      </w:pPr>
    </w:p>
    <w:p w14:paraId="09E1D68F" w14:textId="77777777" w:rsidR="00E27E46" w:rsidRDefault="00E27E46" w:rsidP="00E27E46">
      <w:pPr>
        <w:rPr>
          <w:sz w:val="48"/>
          <w:szCs w:val="48"/>
        </w:rPr>
      </w:pPr>
    </w:p>
    <w:p w14:paraId="2D119D48" w14:textId="77777777" w:rsidR="00E27E46" w:rsidRDefault="00E27E46" w:rsidP="00E27E46">
      <w:pPr>
        <w:rPr>
          <w:sz w:val="48"/>
          <w:szCs w:val="48"/>
        </w:rPr>
      </w:pPr>
    </w:p>
    <w:p w14:paraId="208D1B11" w14:textId="77777777" w:rsidR="002C3ABD" w:rsidRDefault="002C3ABD" w:rsidP="00E27E46">
      <w:pPr>
        <w:rPr>
          <w:sz w:val="48"/>
          <w:szCs w:val="48"/>
        </w:rPr>
      </w:pPr>
    </w:p>
    <w:p w14:paraId="1345D990" w14:textId="68E12674" w:rsidR="002C3ABD" w:rsidRDefault="002C3ABD" w:rsidP="00E27E46">
      <w:pPr>
        <w:rPr>
          <w:sz w:val="48"/>
          <w:szCs w:val="48"/>
        </w:rPr>
      </w:pPr>
      <w:proofErr w:type="gramStart"/>
      <w:r>
        <w:rPr>
          <w:sz w:val="48"/>
          <w:szCs w:val="48"/>
        </w:rPr>
        <w:t>FLOWCHART:-</w:t>
      </w:r>
      <w:proofErr w:type="gramEnd"/>
    </w:p>
    <w:p w14:paraId="24784C20" w14:textId="1F5DCB98" w:rsidR="002C3ABD" w:rsidRDefault="002C3ABD" w:rsidP="002C3ABD">
      <w:pPr>
        <w:pStyle w:val="NormalWeb"/>
      </w:pPr>
      <w:r>
        <w:rPr>
          <w:sz w:val="48"/>
          <w:szCs w:val="48"/>
        </w:rPr>
        <w:t xml:space="preserve">                      </w:t>
      </w:r>
      <w:r>
        <w:rPr>
          <w:noProof/>
        </w:rPr>
        <w:drawing>
          <wp:inline distT="0" distB="0" distL="0" distR="0" wp14:anchorId="6C584262" wp14:editId="6E85F7C2">
            <wp:extent cx="6557859" cy="5775960"/>
            <wp:effectExtent l="0" t="0" r="0" b="0"/>
            <wp:docPr id="1112773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740" cy="578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405D9" w14:textId="3F197EDF" w:rsidR="002C3ABD" w:rsidRDefault="002C3ABD" w:rsidP="00E27E46">
      <w:pPr>
        <w:rPr>
          <w:sz w:val="48"/>
          <w:szCs w:val="48"/>
        </w:rPr>
      </w:pPr>
    </w:p>
    <w:p w14:paraId="0DA67B1C" w14:textId="77777777" w:rsidR="002C3ABD" w:rsidRDefault="002C3ABD" w:rsidP="00E27E46">
      <w:pPr>
        <w:rPr>
          <w:sz w:val="48"/>
          <w:szCs w:val="48"/>
        </w:rPr>
      </w:pPr>
    </w:p>
    <w:p w14:paraId="01CC6DAC" w14:textId="3308EF70" w:rsidR="00E27E46" w:rsidRDefault="00323474" w:rsidP="00E27E46">
      <w:pPr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                     MODULAR CODE</w:t>
      </w:r>
    </w:p>
    <w:p w14:paraId="329D7547" w14:textId="3C1EE29C" w:rsidR="00323474" w:rsidRDefault="00323474" w:rsidP="00E27E46">
      <w:pPr>
        <w:rPr>
          <w:sz w:val="44"/>
          <w:szCs w:val="44"/>
        </w:rPr>
      </w:pPr>
      <w:proofErr w:type="spellStart"/>
      <w:r>
        <w:rPr>
          <w:sz w:val="44"/>
          <w:szCs w:val="44"/>
        </w:rPr>
        <w:t>network.h</w:t>
      </w:r>
      <w:proofErr w:type="spellEnd"/>
    </w:p>
    <w:p w14:paraId="2A28C231" w14:textId="77777777" w:rsidR="00323474" w:rsidRDefault="00323474" w:rsidP="00323474">
      <w:pPr>
        <w:rPr>
          <w:sz w:val="44"/>
          <w:szCs w:val="44"/>
        </w:rPr>
      </w:pPr>
      <w:r>
        <w:rPr>
          <w:sz w:val="44"/>
          <w:szCs w:val="44"/>
        </w:rPr>
        <w:t xml:space="preserve">  </w:t>
      </w:r>
    </w:p>
    <w:p w14:paraId="584A395C" w14:textId="54BE78AF" w:rsidR="00323474" w:rsidRPr="00323474" w:rsidRDefault="00323474" w:rsidP="00323474">
      <w:pPr>
        <w:rPr>
          <w:sz w:val="44"/>
          <w:szCs w:val="44"/>
        </w:rPr>
      </w:pPr>
      <w:r w:rsidRPr="00323474">
        <w:rPr>
          <w:sz w:val="44"/>
          <w:szCs w:val="44"/>
        </w:rPr>
        <w:t>#ifndef SOCIAL_NETWORK_H</w:t>
      </w:r>
    </w:p>
    <w:p w14:paraId="3287696C" w14:textId="77777777" w:rsidR="00323474" w:rsidRPr="00323474" w:rsidRDefault="00323474" w:rsidP="00323474">
      <w:pPr>
        <w:rPr>
          <w:sz w:val="44"/>
          <w:szCs w:val="44"/>
        </w:rPr>
      </w:pPr>
      <w:r w:rsidRPr="00323474">
        <w:rPr>
          <w:sz w:val="44"/>
          <w:szCs w:val="44"/>
        </w:rPr>
        <w:t>#define SOCIAL_NETWORK_H</w:t>
      </w:r>
    </w:p>
    <w:p w14:paraId="0FE41666" w14:textId="77777777" w:rsidR="00323474" w:rsidRPr="00323474" w:rsidRDefault="00323474" w:rsidP="00323474">
      <w:pPr>
        <w:rPr>
          <w:sz w:val="44"/>
          <w:szCs w:val="44"/>
        </w:rPr>
      </w:pPr>
    </w:p>
    <w:p w14:paraId="3C3C0971" w14:textId="77777777" w:rsidR="00323474" w:rsidRPr="00323474" w:rsidRDefault="00323474" w:rsidP="00323474">
      <w:pPr>
        <w:rPr>
          <w:sz w:val="44"/>
          <w:szCs w:val="44"/>
        </w:rPr>
      </w:pPr>
      <w:r w:rsidRPr="00323474">
        <w:rPr>
          <w:sz w:val="44"/>
          <w:szCs w:val="44"/>
        </w:rPr>
        <w:t>#define MAX_USERS 100</w:t>
      </w:r>
    </w:p>
    <w:p w14:paraId="66430B57" w14:textId="77777777" w:rsidR="00323474" w:rsidRPr="00323474" w:rsidRDefault="00323474" w:rsidP="00323474">
      <w:pPr>
        <w:rPr>
          <w:sz w:val="44"/>
          <w:szCs w:val="44"/>
        </w:rPr>
      </w:pPr>
      <w:r w:rsidRPr="00323474">
        <w:rPr>
          <w:sz w:val="44"/>
          <w:szCs w:val="44"/>
        </w:rPr>
        <w:t>#define MAX_NAME_LENGTH 50</w:t>
      </w:r>
    </w:p>
    <w:p w14:paraId="3516F9E6" w14:textId="77777777" w:rsidR="00323474" w:rsidRPr="00323474" w:rsidRDefault="00323474" w:rsidP="00323474">
      <w:pPr>
        <w:rPr>
          <w:sz w:val="44"/>
          <w:szCs w:val="44"/>
        </w:rPr>
      </w:pPr>
      <w:r w:rsidRPr="00323474">
        <w:rPr>
          <w:sz w:val="44"/>
          <w:szCs w:val="44"/>
        </w:rPr>
        <w:t>#define MAX_INTEREST_LENGTH 100</w:t>
      </w:r>
    </w:p>
    <w:p w14:paraId="4D7DB89B" w14:textId="77777777" w:rsidR="00323474" w:rsidRPr="00323474" w:rsidRDefault="00323474" w:rsidP="00323474">
      <w:pPr>
        <w:rPr>
          <w:sz w:val="44"/>
          <w:szCs w:val="44"/>
        </w:rPr>
      </w:pPr>
    </w:p>
    <w:p w14:paraId="346A2318" w14:textId="77777777" w:rsidR="00323474" w:rsidRDefault="00323474" w:rsidP="00323474">
      <w:pPr>
        <w:rPr>
          <w:sz w:val="44"/>
          <w:szCs w:val="44"/>
        </w:rPr>
      </w:pPr>
      <w:r>
        <w:rPr>
          <w:sz w:val="44"/>
          <w:szCs w:val="44"/>
        </w:rPr>
        <w:t xml:space="preserve">     </w:t>
      </w:r>
      <w:r w:rsidRPr="00323474">
        <w:rPr>
          <w:sz w:val="44"/>
          <w:szCs w:val="44"/>
        </w:rPr>
        <w:t xml:space="preserve">typedef struct User </w:t>
      </w:r>
    </w:p>
    <w:p w14:paraId="6B1FFA28" w14:textId="071464C2" w:rsidR="00323474" w:rsidRPr="00323474" w:rsidRDefault="00323474" w:rsidP="00323474">
      <w:pPr>
        <w:rPr>
          <w:sz w:val="44"/>
          <w:szCs w:val="44"/>
        </w:rPr>
      </w:pPr>
      <w:r w:rsidRPr="00323474">
        <w:rPr>
          <w:sz w:val="44"/>
          <w:szCs w:val="44"/>
        </w:rPr>
        <w:t>{</w:t>
      </w:r>
    </w:p>
    <w:p w14:paraId="44CCC74B" w14:textId="77777777" w:rsidR="00323474" w:rsidRPr="00323474" w:rsidRDefault="00323474" w:rsidP="00323474">
      <w:pPr>
        <w:rPr>
          <w:sz w:val="44"/>
          <w:szCs w:val="44"/>
        </w:rPr>
      </w:pPr>
      <w:r w:rsidRPr="00323474">
        <w:rPr>
          <w:sz w:val="44"/>
          <w:szCs w:val="44"/>
        </w:rPr>
        <w:t xml:space="preserve">    char </w:t>
      </w:r>
      <w:proofErr w:type="gramStart"/>
      <w:r w:rsidRPr="00323474">
        <w:rPr>
          <w:sz w:val="44"/>
          <w:szCs w:val="44"/>
        </w:rPr>
        <w:t>name[</w:t>
      </w:r>
      <w:proofErr w:type="gramEnd"/>
      <w:r w:rsidRPr="00323474">
        <w:rPr>
          <w:sz w:val="44"/>
          <w:szCs w:val="44"/>
        </w:rPr>
        <w:t>MAX_NAME_LENGTH];</w:t>
      </w:r>
    </w:p>
    <w:p w14:paraId="7F065E56" w14:textId="77777777" w:rsidR="00323474" w:rsidRPr="00323474" w:rsidRDefault="00323474" w:rsidP="00323474">
      <w:pPr>
        <w:rPr>
          <w:sz w:val="44"/>
          <w:szCs w:val="44"/>
        </w:rPr>
      </w:pPr>
      <w:r w:rsidRPr="00323474">
        <w:rPr>
          <w:sz w:val="44"/>
          <w:szCs w:val="44"/>
        </w:rPr>
        <w:t xml:space="preserve">    char </w:t>
      </w:r>
      <w:proofErr w:type="gramStart"/>
      <w:r w:rsidRPr="00323474">
        <w:rPr>
          <w:sz w:val="44"/>
          <w:szCs w:val="44"/>
        </w:rPr>
        <w:t>interests[</w:t>
      </w:r>
      <w:proofErr w:type="gramEnd"/>
      <w:r w:rsidRPr="00323474">
        <w:rPr>
          <w:sz w:val="44"/>
          <w:szCs w:val="44"/>
        </w:rPr>
        <w:t>MAX_INTEREST_LENGTH];</w:t>
      </w:r>
    </w:p>
    <w:p w14:paraId="325DFE22" w14:textId="77777777" w:rsidR="00323474" w:rsidRPr="00323474" w:rsidRDefault="00323474" w:rsidP="00323474">
      <w:pPr>
        <w:rPr>
          <w:sz w:val="44"/>
          <w:szCs w:val="44"/>
        </w:rPr>
      </w:pPr>
      <w:r w:rsidRPr="00323474">
        <w:rPr>
          <w:sz w:val="44"/>
          <w:szCs w:val="44"/>
        </w:rPr>
        <w:t xml:space="preserve">    struct User *</w:t>
      </w:r>
      <w:proofErr w:type="gramStart"/>
      <w:r w:rsidRPr="00323474">
        <w:rPr>
          <w:sz w:val="44"/>
          <w:szCs w:val="44"/>
        </w:rPr>
        <w:t>friends[</w:t>
      </w:r>
      <w:proofErr w:type="gramEnd"/>
      <w:r w:rsidRPr="00323474">
        <w:rPr>
          <w:sz w:val="44"/>
          <w:szCs w:val="44"/>
        </w:rPr>
        <w:t>MAX_USERS];</w:t>
      </w:r>
    </w:p>
    <w:p w14:paraId="5AEB1F9D" w14:textId="77777777" w:rsidR="00323474" w:rsidRPr="00323474" w:rsidRDefault="00323474" w:rsidP="00323474">
      <w:pPr>
        <w:rPr>
          <w:sz w:val="44"/>
          <w:szCs w:val="44"/>
        </w:rPr>
      </w:pPr>
      <w:r w:rsidRPr="00323474">
        <w:rPr>
          <w:sz w:val="44"/>
          <w:szCs w:val="44"/>
        </w:rPr>
        <w:t xml:space="preserve">    int </w:t>
      </w:r>
      <w:proofErr w:type="spellStart"/>
      <w:r w:rsidRPr="00323474">
        <w:rPr>
          <w:sz w:val="44"/>
          <w:szCs w:val="44"/>
        </w:rPr>
        <w:t>num_friends</w:t>
      </w:r>
      <w:proofErr w:type="spellEnd"/>
      <w:r w:rsidRPr="00323474">
        <w:rPr>
          <w:sz w:val="44"/>
          <w:szCs w:val="44"/>
        </w:rPr>
        <w:t>;</w:t>
      </w:r>
    </w:p>
    <w:p w14:paraId="0928ABE5" w14:textId="77777777" w:rsidR="00323474" w:rsidRPr="00323474" w:rsidRDefault="00323474" w:rsidP="00323474">
      <w:pPr>
        <w:rPr>
          <w:sz w:val="44"/>
          <w:szCs w:val="44"/>
        </w:rPr>
      </w:pPr>
      <w:r w:rsidRPr="00323474">
        <w:rPr>
          <w:sz w:val="44"/>
          <w:szCs w:val="44"/>
        </w:rPr>
        <w:t>} User;</w:t>
      </w:r>
    </w:p>
    <w:p w14:paraId="78572C35" w14:textId="77777777" w:rsidR="00323474" w:rsidRPr="00323474" w:rsidRDefault="00323474" w:rsidP="00323474">
      <w:pPr>
        <w:rPr>
          <w:sz w:val="44"/>
          <w:szCs w:val="44"/>
        </w:rPr>
      </w:pPr>
    </w:p>
    <w:p w14:paraId="4347DA0D" w14:textId="5C8B4DEB" w:rsidR="00323474" w:rsidRPr="00323474" w:rsidRDefault="00323474" w:rsidP="00323474">
      <w:pPr>
        <w:rPr>
          <w:sz w:val="44"/>
          <w:szCs w:val="44"/>
        </w:rPr>
      </w:pPr>
      <w:r>
        <w:rPr>
          <w:sz w:val="44"/>
          <w:szCs w:val="44"/>
        </w:rPr>
        <w:t xml:space="preserve">    </w:t>
      </w:r>
      <w:r w:rsidRPr="00323474">
        <w:rPr>
          <w:sz w:val="44"/>
          <w:szCs w:val="44"/>
        </w:rPr>
        <w:t>typedef struct Graph {</w:t>
      </w:r>
    </w:p>
    <w:p w14:paraId="3684F4AC" w14:textId="77777777" w:rsidR="00323474" w:rsidRPr="00323474" w:rsidRDefault="00323474" w:rsidP="00323474">
      <w:pPr>
        <w:rPr>
          <w:sz w:val="44"/>
          <w:szCs w:val="44"/>
        </w:rPr>
      </w:pPr>
      <w:r w:rsidRPr="00323474">
        <w:rPr>
          <w:sz w:val="44"/>
          <w:szCs w:val="44"/>
        </w:rPr>
        <w:t xml:space="preserve">    User </w:t>
      </w:r>
      <w:proofErr w:type="gramStart"/>
      <w:r w:rsidRPr="00323474">
        <w:rPr>
          <w:sz w:val="44"/>
          <w:szCs w:val="44"/>
        </w:rPr>
        <w:t>users[</w:t>
      </w:r>
      <w:proofErr w:type="gramEnd"/>
      <w:r w:rsidRPr="00323474">
        <w:rPr>
          <w:sz w:val="44"/>
          <w:szCs w:val="44"/>
        </w:rPr>
        <w:t>MAX_USERS];</w:t>
      </w:r>
    </w:p>
    <w:p w14:paraId="25AB3D0F" w14:textId="77777777" w:rsidR="00323474" w:rsidRPr="00323474" w:rsidRDefault="00323474" w:rsidP="00323474">
      <w:pPr>
        <w:rPr>
          <w:sz w:val="44"/>
          <w:szCs w:val="44"/>
        </w:rPr>
      </w:pPr>
      <w:r w:rsidRPr="00323474">
        <w:rPr>
          <w:sz w:val="44"/>
          <w:szCs w:val="44"/>
        </w:rPr>
        <w:t xml:space="preserve">    int </w:t>
      </w:r>
      <w:proofErr w:type="spellStart"/>
      <w:r w:rsidRPr="00323474">
        <w:rPr>
          <w:sz w:val="44"/>
          <w:szCs w:val="44"/>
        </w:rPr>
        <w:t>num_users</w:t>
      </w:r>
      <w:proofErr w:type="spellEnd"/>
      <w:r w:rsidRPr="00323474">
        <w:rPr>
          <w:sz w:val="44"/>
          <w:szCs w:val="44"/>
        </w:rPr>
        <w:t>;</w:t>
      </w:r>
    </w:p>
    <w:p w14:paraId="3552225F" w14:textId="77777777" w:rsidR="00323474" w:rsidRPr="00323474" w:rsidRDefault="00323474" w:rsidP="00323474">
      <w:pPr>
        <w:rPr>
          <w:sz w:val="44"/>
          <w:szCs w:val="44"/>
        </w:rPr>
      </w:pPr>
      <w:r w:rsidRPr="00323474">
        <w:rPr>
          <w:sz w:val="44"/>
          <w:szCs w:val="44"/>
        </w:rPr>
        <w:t>} Graph;</w:t>
      </w:r>
    </w:p>
    <w:p w14:paraId="2AFD59A6" w14:textId="77777777" w:rsidR="00323474" w:rsidRPr="00323474" w:rsidRDefault="00323474" w:rsidP="00323474">
      <w:pPr>
        <w:rPr>
          <w:sz w:val="44"/>
          <w:szCs w:val="44"/>
        </w:rPr>
      </w:pPr>
    </w:p>
    <w:p w14:paraId="78BF706D" w14:textId="77777777" w:rsidR="00273F28" w:rsidRDefault="00273F28" w:rsidP="00323474">
      <w:pPr>
        <w:rPr>
          <w:sz w:val="44"/>
          <w:szCs w:val="44"/>
        </w:rPr>
      </w:pPr>
    </w:p>
    <w:p w14:paraId="04A6CD42" w14:textId="77777777" w:rsidR="00273F28" w:rsidRDefault="00273F28" w:rsidP="00323474">
      <w:pPr>
        <w:rPr>
          <w:sz w:val="44"/>
          <w:szCs w:val="44"/>
        </w:rPr>
      </w:pPr>
    </w:p>
    <w:p w14:paraId="0991C066" w14:textId="77777777" w:rsidR="00273F28" w:rsidRDefault="00273F28" w:rsidP="00323474">
      <w:pPr>
        <w:rPr>
          <w:sz w:val="44"/>
          <w:szCs w:val="44"/>
        </w:rPr>
      </w:pPr>
    </w:p>
    <w:p w14:paraId="7853F10D" w14:textId="77777777" w:rsidR="00273F28" w:rsidRDefault="00273F28" w:rsidP="00323474">
      <w:pPr>
        <w:rPr>
          <w:sz w:val="44"/>
          <w:szCs w:val="44"/>
        </w:rPr>
      </w:pPr>
    </w:p>
    <w:p w14:paraId="68E99E38" w14:textId="77777777" w:rsidR="00273F28" w:rsidRDefault="00273F28" w:rsidP="00323474">
      <w:pPr>
        <w:rPr>
          <w:sz w:val="44"/>
          <w:szCs w:val="44"/>
        </w:rPr>
      </w:pPr>
    </w:p>
    <w:p w14:paraId="5465058D" w14:textId="47537CDA" w:rsidR="00323474" w:rsidRPr="00323474" w:rsidRDefault="00323474" w:rsidP="00323474">
      <w:pPr>
        <w:rPr>
          <w:sz w:val="44"/>
          <w:szCs w:val="44"/>
        </w:rPr>
      </w:pPr>
      <w:r w:rsidRPr="00323474">
        <w:rPr>
          <w:sz w:val="44"/>
          <w:szCs w:val="44"/>
        </w:rPr>
        <w:t xml:space="preserve">void </w:t>
      </w:r>
      <w:proofErr w:type="spellStart"/>
      <w:r w:rsidRPr="00323474">
        <w:rPr>
          <w:sz w:val="44"/>
          <w:szCs w:val="44"/>
        </w:rPr>
        <w:t>add_</w:t>
      </w:r>
      <w:proofErr w:type="gramStart"/>
      <w:r w:rsidRPr="00323474">
        <w:rPr>
          <w:sz w:val="44"/>
          <w:szCs w:val="44"/>
        </w:rPr>
        <w:t>user</w:t>
      </w:r>
      <w:proofErr w:type="spellEnd"/>
      <w:r w:rsidRPr="00323474">
        <w:rPr>
          <w:sz w:val="44"/>
          <w:szCs w:val="44"/>
        </w:rPr>
        <w:t>(</w:t>
      </w:r>
      <w:proofErr w:type="gramEnd"/>
      <w:r w:rsidRPr="00323474">
        <w:rPr>
          <w:sz w:val="44"/>
          <w:szCs w:val="44"/>
        </w:rPr>
        <w:t>Graph *graph, const char *name, const char *interests);</w:t>
      </w:r>
    </w:p>
    <w:p w14:paraId="4292E0AB" w14:textId="77777777" w:rsidR="00323474" w:rsidRPr="00323474" w:rsidRDefault="00323474" w:rsidP="00323474">
      <w:pPr>
        <w:rPr>
          <w:sz w:val="44"/>
          <w:szCs w:val="44"/>
        </w:rPr>
      </w:pPr>
      <w:r w:rsidRPr="00323474">
        <w:rPr>
          <w:sz w:val="44"/>
          <w:szCs w:val="44"/>
        </w:rPr>
        <w:t xml:space="preserve">void </w:t>
      </w:r>
      <w:proofErr w:type="spellStart"/>
      <w:r w:rsidRPr="00323474">
        <w:rPr>
          <w:sz w:val="44"/>
          <w:szCs w:val="44"/>
        </w:rPr>
        <w:t>add_</w:t>
      </w:r>
      <w:proofErr w:type="gramStart"/>
      <w:r w:rsidRPr="00323474">
        <w:rPr>
          <w:sz w:val="44"/>
          <w:szCs w:val="44"/>
        </w:rPr>
        <w:t>friendship</w:t>
      </w:r>
      <w:proofErr w:type="spellEnd"/>
      <w:r w:rsidRPr="00323474">
        <w:rPr>
          <w:sz w:val="44"/>
          <w:szCs w:val="44"/>
        </w:rPr>
        <w:t>(</w:t>
      </w:r>
      <w:proofErr w:type="gramEnd"/>
      <w:r w:rsidRPr="00323474">
        <w:rPr>
          <w:sz w:val="44"/>
          <w:szCs w:val="44"/>
        </w:rPr>
        <w:t>Graph *graph, const char *user1_name, const char *user2_name);</w:t>
      </w:r>
    </w:p>
    <w:p w14:paraId="17C1CFEC" w14:textId="77777777" w:rsidR="00323474" w:rsidRPr="00323474" w:rsidRDefault="00323474" w:rsidP="00323474">
      <w:pPr>
        <w:rPr>
          <w:sz w:val="44"/>
          <w:szCs w:val="44"/>
        </w:rPr>
      </w:pPr>
      <w:r w:rsidRPr="00323474">
        <w:rPr>
          <w:sz w:val="44"/>
          <w:szCs w:val="44"/>
        </w:rPr>
        <w:t xml:space="preserve">void </w:t>
      </w:r>
      <w:proofErr w:type="spellStart"/>
      <w:r w:rsidRPr="00323474">
        <w:rPr>
          <w:sz w:val="44"/>
          <w:szCs w:val="44"/>
        </w:rPr>
        <w:t>search_users_by_</w:t>
      </w:r>
      <w:proofErr w:type="gramStart"/>
      <w:r w:rsidRPr="00323474">
        <w:rPr>
          <w:sz w:val="44"/>
          <w:szCs w:val="44"/>
        </w:rPr>
        <w:t>name</w:t>
      </w:r>
      <w:proofErr w:type="spellEnd"/>
      <w:r w:rsidRPr="00323474">
        <w:rPr>
          <w:sz w:val="44"/>
          <w:szCs w:val="44"/>
        </w:rPr>
        <w:t>(</w:t>
      </w:r>
      <w:proofErr w:type="gramEnd"/>
      <w:r w:rsidRPr="00323474">
        <w:rPr>
          <w:sz w:val="44"/>
          <w:szCs w:val="44"/>
        </w:rPr>
        <w:t>Graph *graph, const char *name);</w:t>
      </w:r>
    </w:p>
    <w:p w14:paraId="0152555F" w14:textId="177ECA97" w:rsidR="00323474" w:rsidRPr="00323474" w:rsidRDefault="00323474" w:rsidP="00323474">
      <w:pPr>
        <w:rPr>
          <w:sz w:val="44"/>
          <w:szCs w:val="44"/>
        </w:rPr>
      </w:pPr>
      <w:r w:rsidRPr="00323474">
        <w:rPr>
          <w:sz w:val="44"/>
          <w:szCs w:val="44"/>
        </w:rPr>
        <w:t xml:space="preserve">void </w:t>
      </w:r>
      <w:proofErr w:type="spellStart"/>
      <w:r w:rsidRPr="00323474">
        <w:rPr>
          <w:sz w:val="44"/>
          <w:szCs w:val="44"/>
        </w:rPr>
        <w:t>search_users_by_</w:t>
      </w:r>
      <w:proofErr w:type="gramStart"/>
      <w:r w:rsidRPr="00323474">
        <w:rPr>
          <w:sz w:val="44"/>
          <w:szCs w:val="44"/>
        </w:rPr>
        <w:t>inte</w:t>
      </w:r>
      <w:r w:rsidR="00273F28">
        <w:rPr>
          <w:sz w:val="44"/>
          <w:szCs w:val="44"/>
        </w:rPr>
        <w:t>re</w:t>
      </w:r>
      <w:r w:rsidRPr="00323474">
        <w:rPr>
          <w:sz w:val="44"/>
          <w:szCs w:val="44"/>
        </w:rPr>
        <w:t>st</w:t>
      </w:r>
      <w:proofErr w:type="spellEnd"/>
      <w:r w:rsidRPr="00323474">
        <w:rPr>
          <w:sz w:val="44"/>
          <w:szCs w:val="44"/>
        </w:rPr>
        <w:t>(</w:t>
      </w:r>
      <w:proofErr w:type="gramEnd"/>
      <w:r w:rsidRPr="00323474">
        <w:rPr>
          <w:sz w:val="44"/>
          <w:szCs w:val="44"/>
        </w:rPr>
        <w:t>Graph *graph, const char *interest);</w:t>
      </w:r>
    </w:p>
    <w:p w14:paraId="4EA1DFAC" w14:textId="77777777" w:rsidR="00323474" w:rsidRPr="00323474" w:rsidRDefault="00323474" w:rsidP="00323474">
      <w:pPr>
        <w:rPr>
          <w:sz w:val="44"/>
          <w:szCs w:val="44"/>
        </w:rPr>
      </w:pPr>
      <w:r w:rsidRPr="00323474">
        <w:rPr>
          <w:sz w:val="44"/>
          <w:szCs w:val="44"/>
        </w:rPr>
        <w:t xml:space="preserve">void </w:t>
      </w:r>
      <w:proofErr w:type="spellStart"/>
      <w:r w:rsidRPr="00323474">
        <w:rPr>
          <w:sz w:val="44"/>
          <w:szCs w:val="44"/>
        </w:rPr>
        <w:t>recommend_</w:t>
      </w:r>
      <w:proofErr w:type="gramStart"/>
      <w:r w:rsidRPr="00323474">
        <w:rPr>
          <w:sz w:val="44"/>
          <w:szCs w:val="44"/>
        </w:rPr>
        <w:t>friends</w:t>
      </w:r>
      <w:proofErr w:type="spellEnd"/>
      <w:r w:rsidRPr="00323474">
        <w:rPr>
          <w:sz w:val="44"/>
          <w:szCs w:val="44"/>
        </w:rPr>
        <w:t>(</w:t>
      </w:r>
      <w:proofErr w:type="gramEnd"/>
      <w:r w:rsidRPr="00323474">
        <w:rPr>
          <w:sz w:val="44"/>
          <w:szCs w:val="44"/>
        </w:rPr>
        <w:t>Graph *graph, const char *name);</w:t>
      </w:r>
    </w:p>
    <w:p w14:paraId="330EB23D" w14:textId="77777777" w:rsidR="00323474" w:rsidRPr="00323474" w:rsidRDefault="00323474" w:rsidP="00323474">
      <w:pPr>
        <w:rPr>
          <w:sz w:val="44"/>
          <w:szCs w:val="44"/>
        </w:rPr>
      </w:pPr>
      <w:r w:rsidRPr="00323474">
        <w:rPr>
          <w:sz w:val="44"/>
          <w:szCs w:val="44"/>
        </w:rPr>
        <w:t xml:space="preserve">void </w:t>
      </w:r>
      <w:proofErr w:type="spellStart"/>
      <w:r w:rsidRPr="00323474">
        <w:rPr>
          <w:sz w:val="44"/>
          <w:szCs w:val="44"/>
        </w:rPr>
        <w:t>display_user_</w:t>
      </w:r>
      <w:proofErr w:type="gramStart"/>
      <w:r w:rsidRPr="00323474">
        <w:rPr>
          <w:sz w:val="44"/>
          <w:szCs w:val="44"/>
        </w:rPr>
        <w:t>friends</w:t>
      </w:r>
      <w:proofErr w:type="spellEnd"/>
      <w:r w:rsidRPr="00323474">
        <w:rPr>
          <w:sz w:val="44"/>
          <w:szCs w:val="44"/>
        </w:rPr>
        <w:t>(</w:t>
      </w:r>
      <w:proofErr w:type="gramEnd"/>
      <w:r w:rsidRPr="00323474">
        <w:rPr>
          <w:sz w:val="44"/>
          <w:szCs w:val="44"/>
        </w:rPr>
        <w:t>User *user);</w:t>
      </w:r>
    </w:p>
    <w:p w14:paraId="55D88A8D" w14:textId="77777777" w:rsidR="00323474" w:rsidRPr="00323474" w:rsidRDefault="00323474" w:rsidP="00323474">
      <w:pPr>
        <w:rPr>
          <w:sz w:val="44"/>
          <w:szCs w:val="44"/>
        </w:rPr>
      </w:pPr>
      <w:r w:rsidRPr="00323474">
        <w:rPr>
          <w:sz w:val="44"/>
          <w:szCs w:val="44"/>
        </w:rPr>
        <w:t xml:space="preserve">void </w:t>
      </w:r>
      <w:proofErr w:type="spellStart"/>
      <w:r w:rsidRPr="00323474">
        <w:rPr>
          <w:sz w:val="44"/>
          <w:szCs w:val="44"/>
        </w:rPr>
        <w:t>display_news_</w:t>
      </w:r>
      <w:proofErr w:type="gramStart"/>
      <w:r w:rsidRPr="00323474">
        <w:rPr>
          <w:sz w:val="44"/>
          <w:szCs w:val="44"/>
        </w:rPr>
        <w:t>feed</w:t>
      </w:r>
      <w:proofErr w:type="spellEnd"/>
      <w:r w:rsidRPr="00323474">
        <w:rPr>
          <w:sz w:val="44"/>
          <w:szCs w:val="44"/>
        </w:rPr>
        <w:t>(</w:t>
      </w:r>
      <w:proofErr w:type="gramEnd"/>
      <w:r w:rsidRPr="00323474">
        <w:rPr>
          <w:sz w:val="44"/>
          <w:szCs w:val="44"/>
        </w:rPr>
        <w:t>User *user);</w:t>
      </w:r>
    </w:p>
    <w:p w14:paraId="6F482C7F" w14:textId="77777777" w:rsidR="00323474" w:rsidRPr="00323474" w:rsidRDefault="00323474" w:rsidP="00323474">
      <w:pPr>
        <w:rPr>
          <w:sz w:val="44"/>
          <w:szCs w:val="44"/>
        </w:rPr>
      </w:pPr>
    </w:p>
    <w:p w14:paraId="50E2091E" w14:textId="3EDFE5D8" w:rsidR="00323474" w:rsidRPr="00323474" w:rsidRDefault="00323474" w:rsidP="00323474">
      <w:pPr>
        <w:rPr>
          <w:sz w:val="44"/>
          <w:szCs w:val="44"/>
        </w:rPr>
      </w:pPr>
      <w:r w:rsidRPr="00323474">
        <w:rPr>
          <w:sz w:val="44"/>
          <w:szCs w:val="44"/>
        </w:rPr>
        <w:t>#endif</w:t>
      </w:r>
      <w:r>
        <w:rPr>
          <w:sz w:val="44"/>
          <w:szCs w:val="44"/>
        </w:rPr>
        <w:t xml:space="preserve">    </w:t>
      </w:r>
    </w:p>
    <w:p w14:paraId="19414D86" w14:textId="77777777" w:rsidR="00323474" w:rsidRDefault="00323474" w:rsidP="00E27E46">
      <w:pPr>
        <w:rPr>
          <w:sz w:val="48"/>
          <w:szCs w:val="48"/>
        </w:rPr>
      </w:pPr>
    </w:p>
    <w:p w14:paraId="5724D8A7" w14:textId="77777777" w:rsidR="00E27E46" w:rsidRDefault="00E27E46" w:rsidP="00E27E46">
      <w:pPr>
        <w:rPr>
          <w:sz w:val="48"/>
          <w:szCs w:val="48"/>
        </w:rPr>
      </w:pPr>
    </w:p>
    <w:p w14:paraId="600F334F" w14:textId="77777777" w:rsidR="00E27E46" w:rsidRDefault="00E27E46" w:rsidP="00E27E46">
      <w:pPr>
        <w:rPr>
          <w:sz w:val="48"/>
          <w:szCs w:val="48"/>
        </w:rPr>
      </w:pPr>
    </w:p>
    <w:p w14:paraId="50FD21B7" w14:textId="77777777" w:rsidR="00E27E46" w:rsidRDefault="00E27E46" w:rsidP="00E27E46">
      <w:pPr>
        <w:rPr>
          <w:sz w:val="48"/>
          <w:szCs w:val="48"/>
        </w:rPr>
      </w:pPr>
    </w:p>
    <w:p w14:paraId="0B14E8A3" w14:textId="77777777" w:rsidR="00E27E46" w:rsidRDefault="00E27E46" w:rsidP="00E27E46">
      <w:pPr>
        <w:rPr>
          <w:sz w:val="48"/>
          <w:szCs w:val="48"/>
        </w:rPr>
      </w:pPr>
    </w:p>
    <w:p w14:paraId="34136B9D" w14:textId="77777777" w:rsidR="00E27E46" w:rsidRDefault="00E27E46" w:rsidP="00E27E46">
      <w:pPr>
        <w:rPr>
          <w:sz w:val="48"/>
          <w:szCs w:val="48"/>
        </w:rPr>
      </w:pPr>
    </w:p>
    <w:p w14:paraId="69E95CCE" w14:textId="18C0839D" w:rsidR="00E27E46" w:rsidRDefault="00273F28" w:rsidP="00E27E46">
      <w:pPr>
        <w:rPr>
          <w:sz w:val="48"/>
          <w:szCs w:val="48"/>
        </w:rPr>
      </w:pPr>
      <w:proofErr w:type="spellStart"/>
      <w:r>
        <w:rPr>
          <w:sz w:val="48"/>
          <w:szCs w:val="48"/>
        </w:rPr>
        <w:t>Netwok.c</w:t>
      </w:r>
      <w:proofErr w:type="spellEnd"/>
    </w:p>
    <w:p w14:paraId="2402C8EE" w14:textId="77777777" w:rsidR="00273F28" w:rsidRDefault="00273F28" w:rsidP="00E27E46">
      <w:pPr>
        <w:rPr>
          <w:sz w:val="48"/>
          <w:szCs w:val="48"/>
        </w:rPr>
      </w:pPr>
    </w:p>
    <w:p w14:paraId="1953083F" w14:textId="77777777" w:rsidR="00273F28" w:rsidRPr="00273F28" w:rsidRDefault="00273F28" w:rsidP="00273F28">
      <w:pPr>
        <w:rPr>
          <w:sz w:val="48"/>
          <w:szCs w:val="48"/>
        </w:rPr>
      </w:pPr>
      <w:r>
        <w:rPr>
          <w:sz w:val="48"/>
          <w:szCs w:val="48"/>
        </w:rPr>
        <w:t xml:space="preserve">             </w:t>
      </w:r>
      <w:r w:rsidRPr="00273F28">
        <w:rPr>
          <w:sz w:val="48"/>
          <w:szCs w:val="48"/>
        </w:rPr>
        <w:t>#include &lt;</w:t>
      </w:r>
      <w:proofErr w:type="spellStart"/>
      <w:r w:rsidRPr="00273F28">
        <w:rPr>
          <w:sz w:val="48"/>
          <w:szCs w:val="48"/>
        </w:rPr>
        <w:t>stdio.h</w:t>
      </w:r>
      <w:proofErr w:type="spellEnd"/>
      <w:r w:rsidRPr="00273F28">
        <w:rPr>
          <w:sz w:val="48"/>
          <w:szCs w:val="48"/>
        </w:rPr>
        <w:t>&gt;</w:t>
      </w:r>
    </w:p>
    <w:p w14:paraId="21701954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>#include &lt;</w:t>
      </w:r>
      <w:proofErr w:type="spellStart"/>
      <w:r w:rsidRPr="00273F28">
        <w:rPr>
          <w:sz w:val="48"/>
          <w:szCs w:val="48"/>
        </w:rPr>
        <w:t>string.h</w:t>
      </w:r>
      <w:proofErr w:type="spellEnd"/>
      <w:r w:rsidRPr="00273F28">
        <w:rPr>
          <w:sz w:val="48"/>
          <w:szCs w:val="48"/>
        </w:rPr>
        <w:t>&gt;</w:t>
      </w:r>
    </w:p>
    <w:p w14:paraId="64886715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>#include "</w:t>
      </w:r>
      <w:proofErr w:type="spellStart"/>
      <w:r w:rsidRPr="00273F28">
        <w:rPr>
          <w:sz w:val="48"/>
          <w:szCs w:val="48"/>
        </w:rPr>
        <w:t>social_network.h</w:t>
      </w:r>
      <w:proofErr w:type="spellEnd"/>
      <w:r w:rsidRPr="00273F28">
        <w:rPr>
          <w:sz w:val="48"/>
          <w:szCs w:val="48"/>
        </w:rPr>
        <w:t>"</w:t>
      </w:r>
    </w:p>
    <w:p w14:paraId="5FE779FA" w14:textId="77777777" w:rsidR="00273F28" w:rsidRPr="00273F28" w:rsidRDefault="00273F28" w:rsidP="00273F28">
      <w:pPr>
        <w:rPr>
          <w:sz w:val="48"/>
          <w:szCs w:val="48"/>
        </w:rPr>
      </w:pPr>
    </w:p>
    <w:p w14:paraId="4E3F547F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void </w:t>
      </w:r>
      <w:proofErr w:type="spellStart"/>
      <w:r w:rsidRPr="00273F28">
        <w:rPr>
          <w:sz w:val="48"/>
          <w:szCs w:val="48"/>
        </w:rPr>
        <w:t>add_</w:t>
      </w:r>
      <w:proofErr w:type="gramStart"/>
      <w:r w:rsidRPr="00273F28">
        <w:rPr>
          <w:sz w:val="48"/>
          <w:szCs w:val="48"/>
        </w:rPr>
        <w:t>user</w:t>
      </w:r>
      <w:proofErr w:type="spellEnd"/>
      <w:r w:rsidRPr="00273F28">
        <w:rPr>
          <w:sz w:val="48"/>
          <w:szCs w:val="48"/>
        </w:rPr>
        <w:t>(</w:t>
      </w:r>
      <w:proofErr w:type="gramEnd"/>
      <w:r w:rsidRPr="00273F28">
        <w:rPr>
          <w:sz w:val="48"/>
          <w:szCs w:val="48"/>
        </w:rPr>
        <w:t>Graph *graph, const char *name, const char *interests) {</w:t>
      </w:r>
    </w:p>
    <w:p w14:paraId="6E995C75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if (graph-&gt;</w:t>
      </w:r>
      <w:proofErr w:type="spellStart"/>
      <w:r w:rsidRPr="00273F28">
        <w:rPr>
          <w:sz w:val="48"/>
          <w:szCs w:val="48"/>
        </w:rPr>
        <w:t>num_users</w:t>
      </w:r>
      <w:proofErr w:type="spellEnd"/>
      <w:r w:rsidRPr="00273F28">
        <w:rPr>
          <w:sz w:val="48"/>
          <w:szCs w:val="48"/>
        </w:rPr>
        <w:t xml:space="preserve"> &gt;= MAX_USERS) {</w:t>
      </w:r>
    </w:p>
    <w:p w14:paraId="0C7CE9EC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    </w:t>
      </w:r>
      <w:proofErr w:type="spellStart"/>
      <w:proofErr w:type="gramStart"/>
      <w:r w:rsidRPr="00273F28">
        <w:rPr>
          <w:sz w:val="48"/>
          <w:szCs w:val="48"/>
        </w:rPr>
        <w:t>printf</w:t>
      </w:r>
      <w:proofErr w:type="spellEnd"/>
      <w:r w:rsidRPr="00273F28">
        <w:rPr>
          <w:sz w:val="48"/>
          <w:szCs w:val="48"/>
        </w:rPr>
        <w:t>(</w:t>
      </w:r>
      <w:proofErr w:type="gramEnd"/>
      <w:r w:rsidRPr="00273F28">
        <w:rPr>
          <w:sz w:val="48"/>
          <w:szCs w:val="48"/>
        </w:rPr>
        <w:t>"Cannot add more users.\n");</w:t>
      </w:r>
    </w:p>
    <w:p w14:paraId="2F26A820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    return;</w:t>
      </w:r>
    </w:p>
    <w:p w14:paraId="790C9F99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}</w:t>
      </w:r>
    </w:p>
    <w:p w14:paraId="7453B7D3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User *user = &amp;graph-&gt;users[graph-&gt;</w:t>
      </w:r>
      <w:proofErr w:type="spellStart"/>
      <w:r w:rsidRPr="00273F28">
        <w:rPr>
          <w:sz w:val="48"/>
          <w:szCs w:val="48"/>
        </w:rPr>
        <w:t>num_users</w:t>
      </w:r>
      <w:proofErr w:type="spellEnd"/>
      <w:r w:rsidRPr="00273F28">
        <w:rPr>
          <w:sz w:val="48"/>
          <w:szCs w:val="48"/>
        </w:rPr>
        <w:t>++];</w:t>
      </w:r>
    </w:p>
    <w:p w14:paraId="4AC0149C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</w:t>
      </w:r>
      <w:proofErr w:type="spellStart"/>
      <w:r w:rsidRPr="00273F28">
        <w:rPr>
          <w:sz w:val="48"/>
          <w:szCs w:val="48"/>
        </w:rPr>
        <w:t>strcpy</w:t>
      </w:r>
      <w:proofErr w:type="spellEnd"/>
      <w:r w:rsidRPr="00273F28">
        <w:rPr>
          <w:sz w:val="48"/>
          <w:szCs w:val="48"/>
        </w:rPr>
        <w:t>(user-&gt;name, name);</w:t>
      </w:r>
    </w:p>
    <w:p w14:paraId="45E3815C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</w:t>
      </w:r>
      <w:proofErr w:type="spellStart"/>
      <w:r w:rsidRPr="00273F28">
        <w:rPr>
          <w:sz w:val="48"/>
          <w:szCs w:val="48"/>
        </w:rPr>
        <w:t>strcpy</w:t>
      </w:r>
      <w:proofErr w:type="spellEnd"/>
      <w:r w:rsidRPr="00273F28">
        <w:rPr>
          <w:sz w:val="48"/>
          <w:szCs w:val="48"/>
        </w:rPr>
        <w:t>(user-&gt;interests, interests);</w:t>
      </w:r>
    </w:p>
    <w:p w14:paraId="43E67459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user-&gt;</w:t>
      </w:r>
      <w:proofErr w:type="spellStart"/>
      <w:r w:rsidRPr="00273F28">
        <w:rPr>
          <w:sz w:val="48"/>
          <w:szCs w:val="48"/>
        </w:rPr>
        <w:t>num_friends</w:t>
      </w:r>
      <w:proofErr w:type="spellEnd"/>
      <w:r w:rsidRPr="00273F28">
        <w:rPr>
          <w:sz w:val="48"/>
          <w:szCs w:val="48"/>
        </w:rPr>
        <w:t xml:space="preserve"> = 0;</w:t>
      </w:r>
    </w:p>
    <w:p w14:paraId="7B0A5092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>}</w:t>
      </w:r>
    </w:p>
    <w:p w14:paraId="55C1F3DD" w14:textId="77777777" w:rsidR="00273F28" w:rsidRPr="00273F28" w:rsidRDefault="00273F28" w:rsidP="00273F28">
      <w:pPr>
        <w:rPr>
          <w:sz w:val="48"/>
          <w:szCs w:val="48"/>
        </w:rPr>
      </w:pPr>
    </w:p>
    <w:p w14:paraId="0CB544D2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void </w:t>
      </w:r>
      <w:proofErr w:type="spellStart"/>
      <w:r w:rsidRPr="00273F28">
        <w:rPr>
          <w:sz w:val="48"/>
          <w:szCs w:val="48"/>
        </w:rPr>
        <w:t>add_</w:t>
      </w:r>
      <w:proofErr w:type="gramStart"/>
      <w:r w:rsidRPr="00273F28">
        <w:rPr>
          <w:sz w:val="48"/>
          <w:szCs w:val="48"/>
        </w:rPr>
        <w:t>friendship</w:t>
      </w:r>
      <w:proofErr w:type="spellEnd"/>
      <w:r w:rsidRPr="00273F28">
        <w:rPr>
          <w:sz w:val="48"/>
          <w:szCs w:val="48"/>
        </w:rPr>
        <w:t>(</w:t>
      </w:r>
      <w:proofErr w:type="gramEnd"/>
      <w:r w:rsidRPr="00273F28">
        <w:rPr>
          <w:sz w:val="48"/>
          <w:szCs w:val="48"/>
        </w:rPr>
        <w:t>Graph *graph, const char *user1_name, const char *user2_name) {</w:t>
      </w:r>
    </w:p>
    <w:p w14:paraId="211DF678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lastRenderedPageBreak/>
        <w:t xml:space="preserve">    User *user1 = NULL, *user2 = NULL;</w:t>
      </w:r>
    </w:p>
    <w:p w14:paraId="15852CB1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for (int </w:t>
      </w:r>
      <w:proofErr w:type="spellStart"/>
      <w:r w:rsidRPr="00273F28">
        <w:rPr>
          <w:sz w:val="48"/>
          <w:szCs w:val="48"/>
        </w:rPr>
        <w:t>i</w:t>
      </w:r>
      <w:proofErr w:type="spellEnd"/>
      <w:r w:rsidRPr="00273F28">
        <w:rPr>
          <w:sz w:val="48"/>
          <w:szCs w:val="48"/>
        </w:rPr>
        <w:t xml:space="preserve"> = 0; </w:t>
      </w:r>
      <w:proofErr w:type="spellStart"/>
      <w:r w:rsidRPr="00273F28">
        <w:rPr>
          <w:sz w:val="48"/>
          <w:szCs w:val="48"/>
        </w:rPr>
        <w:t>i</w:t>
      </w:r>
      <w:proofErr w:type="spellEnd"/>
      <w:r w:rsidRPr="00273F28">
        <w:rPr>
          <w:sz w:val="48"/>
          <w:szCs w:val="48"/>
        </w:rPr>
        <w:t xml:space="preserve"> &lt; graph-&gt;</w:t>
      </w:r>
      <w:proofErr w:type="spellStart"/>
      <w:r w:rsidRPr="00273F28">
        <w:rPr>
          <w:sz w:val="48"/>
          <w:szCs w:val="48"/>
        </w:rPr>
        <w:t>num_users</w:t>
      </w:r>
      <w:proofErr w:type="spellEnd"/>
      <w:r w:rsidRPr="00273F28">
        <w:rPr>
          <w:sz w:val="48"/>
          <w:szCs w:val="48"/>
        </w:rPr>
        <w:t xml:space="preserve">; </w:t>
      </w:r>
      <w:proofErr w:type="spellStart"/>
      <w:r w:rsidRPr="00273F28">
        <w:rPr>
          <w:sz w:val="48"/>
          <w:szCs w:val="48"/>
        </w:rPr>
        <w:t>i</w:t>
      </w:r>
      <w:proofErr w:type="spellEnd"/>
      <w:r w:rsidRPr="00273F28">
        <w:rPr>
          <w:sz w:val="48"/>
          <w:szCs w:val="48"/>
        </w:rPr>
        <w:t>++) {</w:t>
      </w:r>
    </w:p>
    <w:p w14:paraId="311046A3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    if (</w:t>
      </w:r>
      <w:proofErr w:type="spellStart"/>
      <w:r w:rsidRPr="00273F28">
        <w:rPr>
          <w:sz w:val="48"/>
          <w:szCs w:val="48"/>
        </w:rPr>
        <w:t>strcmp</w:t>
      </w:r>
      <w:proofErr w:type="spellEnd"/>
      <w:r w:rsidRPr="00273F28">
        <w:rPr>
          <w:sz w:val="48"/>
          <w:szCs w:val="48"/>
        </w:rPr>
        <w:t>(graph-&gt;users[</w:t>
      </w:r>
      <w:proofErr w:type="spellStart"/>
      <w:r w:rsidRPr="00273F28">
        <w:rPr>
          <w:sz w:val="48"/>
          <w:szCs w:val="48"/>
        </w:rPr>
        <w:t>i</w:t>
      </w:r>
      <w:proofErr w:type="spellEnd"/>
      <w:r w:rsidRPr="00273F28">
        <w:rPr>
          <w:sz w:val="48"/>
          <w:szCs w:val="48"/>
        </w:rPr>
        <w:t>].name, user1_name) == 0) {</w:t>
      </w:r>
    </w:p>
    <w:p w14:paraId="5872A7DE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        user1 = &amp;graph-&gt;users[</w:t>
      </w:r>
      <w:proofErr w:type="spellStart"/>
      <w:r w:rsidRPr="00273F28">
        <w:rPr>
          <w:sz w:val="48"/>
          <w:szCs w:val="48"/>
        </w:rPr>
        <w:t>i</w:t>
      </w:r>
      <w:proofErr w:type="spellEnd"/>
      <w:r w:rsidRPr="00273F28">
        <w:rPr>
          <w:sz w:val="48"/>
          <w:szCs w:val="48"/>
        </w:rPr>
        <w:t>];</w:t>
      </w:r>
    </w:p>
    <w:p w14:paraId="419EC285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    }</w:t>
      </w:r>
    </w:p>
    <w:p w14:paraId="02993E1D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    if (</w:t>
      </w:r>
      <w:proofErr w:type="spellStart"/>
      <w:r w:rsidRPr="00273F28">
        <w:rPr>
          <w:sz w:val="48"/>
          <w:szCs w:val="48"/>
        </w:rPr>
        <w:t>strcmp</w:t>
      </w:r>
      <w:proofErr w:type="spellEnd"/>
      <w:r w:rsidRPr="00273F28">
        <w:rPr>
          <w:sz w:val="48"/>
          <w:szCs w:val="48"/>
        </w:rPr>
        <w:t>(graph-&gt;users[</w:t>
      </w:r>
      <w:proofErr w:type="spellStart"/>
      <w:r w:rsidRPr="00273F28">
        <w:rPr>
          <w:sz w:val="48"/>
          <w:szCs w:val="48"/>
        </w:rPr>
        <w:t>i</w:t>
      </w:r>
      <w:proofErr w:type="spellEnd"/>
      <w:r w:rsidRPr="00273F28">
        <w:rPr>
          <w:sz w:val="48"/>
          <w:szCs w:val="48"/>
        </w:rPr>
        <w:t>].name, user2_name) == 0) {</w:t>
      </w:r>
    </w:p>
    <w:p w14:paraId="4BF09130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        user2 = &amp;graph-&gt;users[</w:t>
      </w:r>
      <w:proofErr w:type="spellStart"/>
      <w:r w:rsidRPr="00273F28">
        <w:rPr>
          <w:sz w:val="48"/>
          <w:szCs w:val="48"/>
        </w:rPr>
        <w:t>i</w:t>
      </w:r>
      <w:proofErr w:type="spellEnd"/>
      <w:r w:rsidRPr="00273F28">
        <w:rPr>
          <w:sz w:val="48"/>
          <w:szCs w:val="48"/>
        </w:rPr>
        <w:t>];</w:t>
      </w:r>
    </w:p>
    <w:p w14:paraId="66FEB02F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    }</w:t>
      </w:r>
    </w:p>
    <w:p w14:paraId="53B9F26F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}</w:t>
      </w:r>
    </w:p>
    <w:p w14:paraId="1F9673BA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if (user1 &amp;&amp; user2) {</w:t>
      </w:r>
    </w:p>
    <w:p w14:paraId="69E27385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    user1-&gt;friends[user1-&gt;</w:t>
      </w:r>
      <w:proofErr w:type="spellStart"/>
      <w:r w:rsidRPr="00273F28">
        <w:rPr>
          <w:sz w:val="48"/>
          <w:szCs w:val="48"/>
        </w:rPr>
        <w:t>num_friends</w:t>
      </w:r>
      <w:proofErr w:type="spellEnd"/>
      <w:r w:rsidRPr="00273F28">
        <w:rPr>
          <w:sz w:val="48"/>
          <w:szCs w:val="48"/>
        </w:rPr>
        <w:t>++] = user2;</w:t>
      </w:r>
    </w:p>
    <w:p w14:paraId="2F76A410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    user2-&gt;friends[user2-&gt;</w:t>
      </w:r>
      <w:proofErr w:type="spellStart"/>
      <w:r w:rsidRPr="00273F28">
        <w:rPr>
          <w:sz w:val="48"/>
          <w:szCs w:val="48"/>
        </w:rPr>
        <w:t>num_friends</w:t>
      </w:r>
      <w:proofErr w:type="spellEnd"/>
      <w:r w:rsidRPr="00273F28">
        <w:rPr>
          <w:sz w:val="48"/>
          <w:szCs w:val="48"/>
        </w:rPr>
        <w:t>++] = user1;</w:t>
      </w:r>
    </w:p>
    <w:p w14:paraId="7580BF1E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}</w:t>
      </w:r>
    </w:p>
    <w:p w14:paraId="6730E2C6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>}</w:t>
      </w:r>
    </w:p>
    <w:p w14:paraId="5978AFF4" w14:textId="77777777" w:rsidR="00273F28" w:rsidRPr="00273F28" w:rsidRDefault="00273F28" w:rsidP="00273F28">
      <w:pPr>
        <w:rPr>
          <w:sz w:val="48"/>
          <w:szCs w:val="48"/>
        </w:rPr>
      </w:pPr>
    </w:p>
    <w:p w14:paraId="0602FE4F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void </w:t>
      </w:r>
      <w:proofErr w:type="spellStart"/>
      <w:r w:rsidRPr="00273F28">
        <w:rPr>
          <w:sz w:val="48"/>
          <w:szCs w:val="48"/>
        </w:rPr>
        <w:t>search_users_by_</w:t>
      </w:r>
      <w:proofErr w:type="gramStart"/>
      <w:r w:rsidRPr="00273F28">
        <w:rPr>
          <w:sz w:val="48"/>
          <w:szCs w:val="48"/>
        </w:rPr>
        <w:t>name</w:t>
      </w:r>
      <w:proofErr w:type="spellEnd"/>
      <w:r w:rsidRPr="00273F28">
        <w:rPr>
          <w:sz w:val="48"/>
          <w:szCs w:val="48"/>
        </w:rPr>
        <w:t>(</w:t>
      </w:r>
      <w:proofErr w:type="gramEnd"/>
      <w:r w:rsidRPr="00273F28">
        <w:rPr>
          <w:sz w:val="48"/>
          <w:szCs w:val="48"/>
        </w:rPr>
        <w:t>Graph *graph, const char *name) {</w:t>
      </w:r>
    </w:p>
    <w:p w14:paraId="3BE2C7EF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</w:t>
      </w:r>
      <w:proofErr w:type="spellStart"/>
      <w:proofErr w:type="gramStart"/>
      <w:r w:rsidRPr="00273F28">
        <w:rPr>
          <w:sz w:val="48"/>
          <w:szCs w:val="48"/>
        </w:rPr>
        <w:t>printf</w:t>
      </w:r>
      <w:proofErr w:type="spellEnd"/>
      <w:r w:rsidRPr="00273F28">
        <w:rPr>
          <w:sz w:val="48"/>
          <w:szCs w:val="48"/>
        </w:rPr>
        <w:t>(</w:t>
      </w:r>
      <w:proofErr w:type="gramEnd"/>
      <w:r w:rsidRPr="00273F28">
        <w:rPr>
          <w:sz w:val="48"/>
          <w:szCs w:val="48"/>
        </w:rPr>
        <w:t>"Users with name '%s':\n", name);</w:t>
      </w:r>
    </w:p>
    <w:p w14:paraId="061CEE40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lastRenderedPageBreak/>
        <w:t xml:space="preserve">    for (int </w:t>
      </w:r>
      <w:proofErr w:type="spellStart"/>
      <w:r w:rsidRPr="00273F28">
        <w:rPr>
          <w:sz w:val="48"/>
          <w:szCs w:val="48"/>
        </w:rPr>
        <w:t>i</w:t>
      </w:r>
      <w:proofErr w:type="spellEnd"/>
      <w:r w:rsidRPr="00273F28">
        <w:rPr>
          <w:sz w:val="48"/>
          <w:szCs w:val="48"/>
        </w:rPr>
        <w:t xml:space="preserve"> = 0; </w:t>
      </w:r>
      <w:proofErr w:type="spellStart"/>
      <w:r w:rsidRPr="00273F28">
        <w:rPr>
          <w:sz w:val="48"/>
          <w:szCs w:val="48"/>
        </w:rPr>
        <w:t>i</w:t>
      </w:r>
      <w:proofErr w:type="spellEnd"/>
      <w:r w:rsidRPr="00273F28">
        <w:rPr>
          <w:sz w:val="48"/>
          <w:szCs w:val="48"/>
        </w:rPr>
        <w:t xml:space="preserve"> &lt; graph-&gt;</w:t>
      </w:r>
      <w:proofErr w:type="spellStart"/>
      <w:r w:rsidRPr="00273F28">
        <w:rPr>
          <w:sz w:val="48"/>
          <w:szCs w:val="48"/>
        </w:rPr>
        <w:t>num_users</w:t>
      </w:r>
      <w:proofErr w:type="spellEnd"/>
      <w:r w:rsidRPr="00273F28">
        <w:rPr>
          <w:sz w:val="48"/>
          <w:szCs w:val="48"/>
        </w:rPr>
        <w:t xml:space="preserve">; </w:t>
      </w:r>
      <w:proofErr w:type="spellStart"/>
      <w:r w:rsidRPr="00273F28">
        <w:rPr>
          <w:sz w:val="48"/>
          <w:szCs w:val="48"/>
        </w:rPr>
        <w:t>i</w:t>
      </w:r>
      <w:proofErr w:type="spellEnd"/>
      <w:r w:rsidRPr="00273F28">
        <w:rPr>
          <w:sz w:val="48"/>
          <w:szCs w:val="48"/>
        </w:rPr>
        <w:t>++) {</w:t>
      </w:r>
    </w:p>
    <w:p w14:paraId="1EECB93C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    if (</w:t>
      </w:r>
      <w:proofErr w:type="spellStart"/>
      <w:r w:rsidRPr="00273F28">
        <w:rPr>
          <w:sz w:val="48"/>
          <w:szCs w:val="48"/>
        </w:rPr>
        <w:t>strstr</w:t>
      </w:r>
      <w:proofErr w:type="spellEnd"/>
      <w:r w:rsidRPr="00273F28">
        <w:rPr>
          <w:sz w:val="48"/>
          <w:szCs w:val="48"/>
        </w:rPr>
        <w:t>(graph-&gt;users[</w:t>
      </w:r>
      <w:proofErr w:type="spellStart"/>
      <w:r w:rsidRPr="00273F28">
        <w:rPr>
          <w:sz w:val="48"/>
          <w:szCs w:val="48"/>
        </w:rPr>
        <w:t>i</w:t>
      </w:r>
      <w:proofErr w:type="spellEnd"/>
      <w:r w:rsidRPr="00273F28">
        <w:rPr>
          <w:sz w:val="48"/>
          <w:szCs w:val="48"/>
        </w:rPr>
        <w:t>].name, name)) {</w:t>
      </w:r>
    </w:p>
    <w:p w14:paraId="7A8AFE2C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        </w:t>
      </w:r>
      <w:proofErr w:type="spellStart"/>
      <w:proofErr w:type="gramStart"/>
      <w:r w:rsidRPr="00273F28">
        <w:rPr>
          <w:sz w:val="48"/>
          <w:szCs w:val="48"/>
        </w:rPr>
        <w:t>printf</w:t>
      </w:r>
      <w:proofErr w:type="spellEnd"/>
      <w:r w:rsidRPr="00273F28">
        <w:rPr>
          <w:sz w:val="48"/>
          <w:szCs w:val="48"/>
        </w:rPr>
        <w:t>(</w:t>
      </w:r>
      <w:proofErr w:type="gramEnd"/>
      <w:r w:rsidRPr="00273F28">
        <w:rPr>
          <w:sz w:val="48"/>
          <w:szCs w:val="48"/>
        </w:rPr>
        <w:t>"%s\n", graph-&gt;users[</w:t>
      </w:r>
      <w:proofErr w:type="spellStart"/>
      <w:r w:rsidRPr="00273F28">
        <w:rPr>
          <w:sz w:val="48"/>
          <w:szCs w:val="48"/>
        </w:rPr>
        <w:t>i</w:t>
      </w:r>
      <w:proofErr w:type="spellEnd"/>
      <w:r w:rsidRPr="00273F28">
        <w:rPr>
          <w:sz w:val="48"/>
          <w:szCs w:val="48"/>
        </w:rPr>
        <w:t>].name);</w:t>
      </w:r>
    </w:p>
    <w:p w14:paraId="4145D3D9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    }</w:t>
      </w:r>
    </w:p>
    <w:p w14:paraId="2EDCFB08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}</w:t>
      </w:r>
    </w:p>
    <w:p w14:paraId="6E973B85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>}</w:t>
      </w:r>
    </w:p>
    <w:p w14:paraId="3AD34072" w14:textId="77777777" w:rsidR="00273F28" w:rsidRPr="00273F28" w:rsidRDefault="00273F28" w:rsidP="00273F28">
      <w:pPr>
        <w:rPr>
          <w:sz w:val="48"/>
          <w:szCs w:val="48"/>
        </w:rPr>
      </w:pPr>
    </w:p>
    <w:p w14:paraId="555C3B3E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void </w:t>
      </w:r>
      <w:proofErr w:type="spellStart"/>
      <w:r w:rsidRPr="00273F28">
        <w:rPr>
          <w:sz w:val="48"/>
          <w:szCs w:val="48"/>
        </w:rPr>
        <w:t>search_users_by_</w:t>
      </w:r>
      <w:proofErr w:type="gramStart"/>
      <w:r w:rsidRPr="00273F28">
        <w:rPr>
          <w:sz w:val="48"/>
          <w:szCs w:val="48"/>
        </w:rPr>
        <w:t>interest</w:t>
      </w:r>
      <w:proofErr w:type="spellEnd"/>
      <w:r w:rsidRPr="00273F28">
        <w:rPr>
          <w:sz w:val="48"/>
          <w:szCs w:val="48"/>
        </w:rPr>
        <w:t>(</w:t>
      </w:r>
      <w:proofErr w:type="gramEnd"/>
      <w:r w:rsidRPr="00273F28">
        <w:rPr>
          <w:sz w:val="48"/>
          <w:szCs w:val="48"/>
        </w:rPr>
        <w:t>Graph *graph, const char *interest) {</w:t>
      </w:r>
    </w:p>
    <w:p w14:paraId="4E598D98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</w:t>
      </w:r>
      <w:proofErr w:type="spellStart"/>
      <w:proofErr w:type="gramStart"/>
      <w:r w:rsidRPr="00273F28">
        <w:rPr>
          <w:sz w:val="48"/>
          <w:szCs w:val="48"/>
        </w:rPr>
        <w:t>printf</w:t>
      </w:r>
      <w:proofErr w:type="spellEnd"/>
      <w:r w:rsidRPr="00273F28">
        <w:rPr>
          <w:sz w:val="48"/>
          <w:szCs w:val="48"/>
        </w:rPr>
        <w:t>(</w:t>
      </w:r>
      <w:proofErr w:type="gramEnd"/>
      <w:r w:rsidRPr="00273F28">
        <w:rPr>
          <w:sz w:val="48"/>
          <w:szCs w:val="48"/>
        </w:rPr>
        <w:t>"Users interested in '%s':\n", interest);</w:t>
      </w:r>
    </w:p>
    <w:p w14:paraId="5C99D26A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for (int </w:t>
      </w:r>
      <w:proofErr w:type="spellStart"/>
      <w:r w:rsidRPr="00273F28">
        <w:rPr>
          <w:sz w:val="48"/>
          <w:szCs w:val="48"/>
        </w:rPr>
        <w:t>i</w:t>
      </w:r>
      <w:proofErr w:type="spellEnd"/>
      <w:r w:rsidRPr="00273F28">
        <w:rPr>
          <w:sz w:val="48"/>
          <w:szCs w:val="48"/>
        </w:rPr>
        <w:t xml:space="preserve"> = 0; </w:t>
      </w:r>
      <w:proofErr w:type="spellStart"/>
      <w:r w:rsidRPr="00273F28">
        <w:rPr>
          <w:sz w:val="48"/>
          <w:szCs w:val="48"/>
        </w:rPr>
        <w:t>i</w:t>
      </w:r>
      <w:proofErr w:type="spellEnd"/>
      <w:r w:rsidRPr="00273F28">
        <w:rPr>
          <w:sz w:val="48"/>
          <w:szCs w:val="48"/>
        </w:rPr>
        <w:t xml:space="preserve"> &lt; graph-&gt;</w:t>
      </w:r>
      <w:proofErr w:type="spellStart"/>
      <w:r w:rsidRPr="00273F28">
        <w:rPr>
          <w:sz w:val="48"/>
          <w:szCs w:val="48"/>
        </w:rPr>
        <w:t>num_users</w:t>
      </w:r>
      <w:proofErr w:type="spellEnd"/>
      <w:r w:rsidRPr="00273F28">
        <w:rPr>
          <w:sz w:val="48"/>
          <w:szCs w:val="48"/>
        </w:rPr>
        <w:t xml:space="preserve">; </w:t>
      </w:r>
      <w:proofErr w:type="spellStart"/>
      <w:r w:rsidRPr="00273F28">
        <w:rPr>
          <w:sz w:val="48"/>
          <w:szCs w:val="48"/>
        </w:rPr>
        <w:t>i</w:t>
      </w:r>
      <w:proofErr w:type="spellEnd"/>
      <w:r w:rsidRPr="00273F28">
        <w:rPr>
          <w:sz w:val="48"/>
          <w:szCs w:val="48"/>
        </w:rPr>
        <w:t>++) {</w:t>
      </w:r>
    </w:p>
    <w:p w14:paraId="142A1051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    if (</w:t>
      </w:r>
      <w:proofErr w:type="spellStart"/>
      <w:r w:rsidRPr="00273F28">
        <w:rPr>
          <w:sz w:val="48"/>
          <w:szCs w:val="48"/>
        </w:rPr>
        <w:t>strstr</w:t>
      </w:r>
      <w:proofErr w:type="spellEnd"/>
      <w:r w:rsidRPr="00273F28">
        <w:rPr>
          <w:sz w:val="48"/>
          <w:szCs w:val="48"/>
        </w:rPr>
        <w:t>(graph-&gt;users[</w:t>
      </w:r>
      <w:proofErr w:type="spellStart"/>
      <w:r w:rsidRPr="00273F28">
        <w:rPr>
          <w:sz w:val="48"/>
          <w:szCs w:val="48"/>
        </w:rPr>
        <w:t>i</w:t>
      </w:r>
      <w:proofErr w:type="spellEnd"/>
      <w:proofErr w:type="gramStart"/>
      <w:r w:rsidRPr="00273F28">
        <w:rPr>
          <w:sz w:val="48"/>
          <w:szCs w:val="48"/>
        </w:rPr>
        <w:t>].interests</w:t>
      </w:r>
      <w:proofErr w:type="gramEnd"/>
      <w:r w:rsidRPr="00273F28">
        <w:rPr>
          <w:sz w:val="48"/>
          <w:szCs w:val="48"/>
        </w:rPr>
        <w:t>, interest)) {</w:t>
      </w:r>
    </w:p>
    <w:p w14:paraId="2CC0A4CE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        </w:t>
      </w:r>
      <w:proofErr w:type="spellStart"/>
      <w:proofErr w:type="gramStart"/>
      <w:r w:rsidRPr="00273F28">
        <w:rPr>
          <w:sz w:val="48"/>
          <w:szCs w:val="48"/>
        </w:rPr>
        <w:t>printf</w:t>
      </w:r>
      <w:proofErr w:type="spellEnd"/>
      <w:r w:rsidRPr="00273F28">
        <w:rPr>
          <w:sz w:val="48"/>
          <w:szCs w:val="48"/>
        </w:rPr>
        <w:t>(</w:t>
      </w:r>
      <w:proofErr w:type="gramEnd"/>
      <w:r w:rsidRPr="00273F28">
        <w:rPr>
          <w:sz w:val="48"/>
          <w:szCs w:val="48"/>
        </w:rPr>
        <w:t>"%s\n", graph-&gt;users[</w:t>
      </w:r>
      <w:proofErr w:type="spellStart"/>
      <w:r w:rsidRPr="00273F28">
        <w:rPr>
          <w:sz w:val="48"/>
          <w:szCs w:val="48"/>
        </w:rPr>
        <w:t>i</w:t>
      </w:r>
      <w:proofErr w:type="spellEnd"/>
      <w:r w:rsidRPr="00273F28">
        <w:rPr>
          <w:sz w:val="48"/>
          <w:szCs w:val="48"/>
        </w:rPr>
        <w:t>].name);</w:t>
      </w:r>
    </w:p>
    <w:p w14:paraId="757F4135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    }</w:t>
      </w:r>
    </w:p>
    <w:p w14:paraId="2DF58E4F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}</w:t>
      </w:r>
    </w:p>
    <w:p w14:paraId="40613082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>}</w:t>
      </w:r>
    </w:p>
    <w:p w14:paraId="6B8ED3D3" w14:textId="77777777" w:rsidR="00273F28" w:rsidRPr="00273F28" w:rsidRDefault="00273F28" w:rsidP="00273F28">
      <w:pPr>
        <w:rPr>
          <w:sz w:val="48"/>
          <w:szCs w:val="48"/>
        </w:rPr>
      </w:pPr>
    </w:p>
    <w:p w14:paraId="6161355E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void </w:t>
      </w:r>
      <w:proofErr w:type="spellStart"/>
      <w:r w:rsidRPr="00273F28">
        <w:rPr>
          <w:sz w:val="48"/>
          <w:szCs w:val="48"/>
        </w:rPr>
        <w:t>recommend_</w:t>
      </w:r>
      <w:proofErr w:type="gramStart"/>
      <w:r w:rsidRPr="00273F28">
        <w:rPr>
          <w:sz w:val="48"/>
          <w:szCs w:val="48"/>
        </w:rPr>
        <w:t>friends</w:t>
      </w:r>
      <w:proofErr w:type="spellEnd"/>
      <w:r w:rsidRPr="00273F28">
        <w:rPr>
          <w:sz w:val="48"/>
          <w:szCs w:val="48"/>
        </w:rPr>
        <w:t>(</w:t>
      </w:r>
      <w:proofErr w:type="gramEnd"/>
      <w:r w:rsidRPr="00273F28">
        <w:rPr>
          <w:sz w:val="48"/>
          <w:szCs w:val="48"/>
        </w:rPr>
        <w:t>Graph *graph, const char *name) {</w:t>
      </w:r>
    </w:p>
    <w:p w14:paraId="694950C1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</w:t>
      </w:r>
      <w:proofErr w:type="spellStart"/>
      <w:proofErr w:type="gramStart"/>
      <w:r w:rsidRPr="00273F28">
        <w:rPr>
          <w:sz w:val="48"/>
          <w:szCs w:val="48"/>
        </w:rPr>
        <w:t>printf</w:t>
      </w:r>
      <w:proofErr w:type="spellEnd"/>
      <w:r w:rsidRPr="00273F28">
        <w:rPr>
          <w:sz w:val="48"/>
          <w:szCs w:val="48"/>
        </w:rPr>
        <w:t>(</w:t>
      </w:r>
      <w:proofErr w:type="gramEnd"/>
      <w:r w:rsidRPr="00273F28">
        <w:rPr>
          <w:sz w:val="48"/>
          <w:szCs w:val="48"/>
        </w:rPr>
        <w:t>"Recommended friends for %s:\n", name);</w:t>
      </w:r>
    </w:p>
    <w:p w14:paraId="6FD6DD01" w14:textId="77777777" w:rsid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lastRenderedPageBreak/>
        <w:t xml:space="preserve">   </w:t>
      </w:r>
    </w:p>
    <w:p w14:paraId="3CABF4C0" w14:textId="12C6CDEE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for (int </w:t>
      </w:r>
      <w:proofErr w:type="spellStart"/>
      <w:r w:rsidRPr="00273F28">
        <w:rPr>
          <w:sz w:val="48"/>
          <w:szCs w:val="48"/>
        </w:rPr>
        <w:t>i</w:t>
      </w:r>
      <w:proofErr w:type="spellEnd"/>
      <w:r w:rsidRPr="00273F28">
        <w:rPr>
          <w:sz w:val="48"/>
          <w:szCs w:val="48"/>
        </w:rPr>
        <w:t xml:space="preserve"> = 0; </w:t>
      </w:r>
      <w:proofErr w:type="spellStart"/>
      <w:r w:rsidRPr="00273F28">
        <w:rPr>
          <w:sz w:val="48"/>
          <w:szCs w:val="48"/>
        </w:rPr>
        <w:t>i</w:t>
      </w:r>
      <w:proofErr w:type="spellEnd"/>
      <w:r w:rsidRPr="00273F28">
        <w:rPr>
          <w:sz w:val="48"/>
          <w:szCs w:val="48"/>
        </w:rPr>
        <w:t xml:space="preserve"> &lt; graph-&gt;</w:t>
      </w:r>
      <w:proofErr w:type="spellStart"/>
      <w:r w:rsidRPr="00273F28">
        <w:rPr>
          <w:sz w:val="48"/>
          <w:szCs w:val="48"/>
        </w:rPr>
        <w:t>num_users</w:t>
      </w:r>
      <w:proofErr w:type="spellEnd"/>
      <w:r w:rsidRPr="00273F28">
        <w:rPr>
          <w:sz w:val="48"/>
          <w:szCs w:val="48"/>
        </w:rPr>
        <w:t xml:space="preserve">; </w:t>
      </w:r>
      <w:proofErr w:type="spellStart"/>
      <w:r w:rsidRPr="00273F28">
        <w:rPr>
          <w:sz w:val="48"/>
          <w:szCs w:val="48"/>
        </w:rPr>
        <w:t>i</w:t>
      </w:r>
      <w:proofErr w:type="spellEnd"/>
      <w:r w:rsidRPr="00273F28">
        <w:rPr>
          <w:sz w:val="48"/>
          <w:szCs w:val="48"/>
        </w:rPr>
        <w:t>++) {</w:t>
      </w:r>
    </w:p>
    <w:p w14:paraId="2BD92E29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    if (</w:t>
      </w:r>
      <w:proofErr w:type="spellStart"/>
      <w:r w:rsidRPr="00273F28">
        <w:rPr>
          <w:sz w:val="48"/>
          <w:szCs w:val="48"/>
        </w:rPr>
        <w:t>strcmp</w:t>
      </w:r>
      <w:proofErr w:type="spellEnd"/>
      <w:r w:rsidRPr="00273F28">
        <w:rPr>
          <w:sz w:val="48"/>
          <w:szCs w:val="48"/>
        </w:rPr>
        <w:t>(graph-&gt;users[</w:t>
      </w:r>
      <w:proofErr w:type="spellStart"/>
      <w:r w:rsidRPr="00273F28">
        <w:rPr>
          <w:sz w:val="48"/>
          <w:szCs w:val="48"/>
        </w:rPr>
        <w:t>i</w:t>
      </w:r>
      <w:proofErr w:type="spellEnd"/>
      <w:r w:rsidRPr="00273F28">
        <w:rPr>
          <w:sz w:val="48"/>
          <w:szCs w:val="48"/>
        </w:rPr>
        <w:t>].name, name) == 0) {</w:t>
      </w:r>
    </w:p>
    <w:p w14:paraId="45CCAE84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        User *user = &amp;graph-&gt;users[</w:t>
      </w:r>
      <w:proofErr w:type="spellStart"/>
      <w:r w:rsidRPr="00273F28">
        <w:rPr>
          <w:sz w:val="48"/>
          <w:szCs w:val="48"/>
        </w:rPr>
        <w:t>i</w:t>
      </w:r>
      <w:proofErr w:type="spellEnd"/>
      <w:r w:rsidRPr="00273F28">
        <w:rPr>
          <w:sz w:val="48"/>
          <w:szCs w:val="48"/>
        </w:rPr>
        <w:t>];</w:t>
      </w:r>
    </w:p>
    <w:p w14:paraId="584FCCB4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        for (int j = 0; j &lt; user-&gt;</w:t>
      </w:r>
      <w:proofErr w:type="spellStart"/>
      <w:r w:rsidRPr="00273F28">
        <w:rPr>
          <w:sz w:val="48"/>
          <w:szCs w:val="48"/>
        </w:rPr>
        <w:t>num_friends</w:t>
      </w:r>
      <w:proofErr w:type="spellEnd"/>
      <w:r w:rsidRPr="00273F28">
        <w:rPr>
          <w:sz w:val="48"/>
          <w:szCs w:val="48"/>
        </w:rPr>
        <w:t xml:space="preserve">; </w:t>
      </w:r>
      <w:proofErr w:type="spellStart"/>
      <w:r w:rsidRPr="00273F28">
        <w:rPr>
          <w:sz w:val="48"/>
          <w:szCs w:val="48"/>
        </w:rPr>
        <w:t>j++</w:t>
      </w:r>
      <w:proofErr w:type="spellEnd"/>
      <w:r w:rsidRPr="00273F28">
        <w:rPr>
          <w:sz w:val="48"/>
          <w:szCs w:val="48"/>
        </w:rPr>
        <w:t>) {</w:t>
      </w:r>
    </w:p>
    <w:p w14:paraId="086CEB90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            User *friend = user-&gt;friends[j];</w:t>
      </w:r>
    </w:p>
    <w:p w14:paraId="5595A271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            for (int k = 0; k &lt; friend-&gt;</w:t>
      </w:r>
      <w:proofErr w:type="spellStart"/>
      <w:r w:rsidRPr="00273F28">
        <w:rPr>
          <w:sz w:val="48"/>
          <w:szCs w:val="48"/>
        </w:rPr>
        <w:t>num_friends</w:t>
      </w:r>
      <w:proofErr w:type="spellEnd"/>
      <w:r w:rsidRPr="00273F28">
        <w:rPr>
          <w:sz w:val="48"/>
          <w:szCs w:val="48"/>
        </w:rPr>
        <w:t>; k++) {</w:t>
      </w:r>
    </w:p>
    <w:p w14:paraId="6885AC8E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                User *</w:t>
      </w:r>
      <w:proofErr w:type="spellStart"/>
      <w:r w:rsidRPr="00273F28">
        <w:rPr>
          <w:sz w:val="48"/>
          <w:szCs w:val="48"/>
        </w:rPr>
        <w:t>potential_friend</w:t>
      </w:r>
      <w:proofErr w:type="spellEnd"/>
      <w:r w:rsidRPr="00273F28">
        <w:rPr>
          <w:sz w:val="48"/>
          <w:szCs w:val="48"/>
        </w:rPr>
        <w:t xml:space="preserve"> = friend-&gt;friends[k];</w:t>
      </w:r>
    </w:p>
    <w:p w14:paraId="6B39A5D1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                if (</w:t>
      </w:r>
      <w:proofErr w:type="spellStart"/>
      <w:r w:rsidRPr="00273F28">
        <w:rPr>
          <w:sz w:val="48"/>
          <w:szCs w:val="48"/>
        </w:rPr>
        <w:t>strcmp</w:t>
      </w:r>
      <w:proofErr w:type="spellEnd"/>
      <w:r w:rsidRPr="00273F28">
        <w:rPr>
          <w:sz w:val="48"/>
          <w:szCs w:val="48"/>
        </w:rPr>
        <w:t>(</w:t>
      </w:r>
      <w:proofErr w:type="spellStart"/>
      <w:r w:rsidRPr="00273F28">
        <w:rPr>
          <w:sz w:val="48"/>
          <w:szCs w:val="48"/>
        </w:rPr>
        <w:t>potential_friend</w:t>
      </w:r>
      <w:proofErr w:type="spellEnd"/>
      <w:r w:rsidRPr="00273F28">
        <w:rPr>
          <w:sz w:val="48"/>
          <w:szCs w:val="48"/>
        </w:rPr>
        <w:t>-&gt;name, name</w:t>
      </w:r>
      <w:proofErr w:type="gramStart"/>
      <w:r w:rsidRPr="00273F28">
        <w:rPr>
          <w:sz w:val="48"/>
          <w:szCs w:val="48"/>
        </w:rPr>
        <w:t>) !</w:t>
      </w:r>
      <w:proofErr w:type="gramEnd"/>
      <w:r w:rsidRPr="00273F28">
        <w:rPr>
          <w:sz w:val="48"/>
          <w:szCs w:val="48"/>
        </w:rPr>
        <w:t>= 0 &amp;&amp;</w:t>
      </w:r>
    </w:p>
    <w:p w14:paraId="1D9B21CA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                    </w:t>
      </w:r>
      <w:proofErr w:type="gramStart"/>
      <w:r w:rsidRPr="00273F28">
        <w:rPr>
          <w:sz w:val="48"/>
          <w:szCs w:val="48"/>
        </w:rPr>
        <w:t>!</w:t>
      </w:r>
      <w:proofErr w:type="spellStart"/>
      <w:r w:rsidRPr="00273F28">
        <w:rPr>
          <w:sz w:val="48"/>
          <w:szCs w:val="48"/>
        </w:rPr>
        <w:t>is</w:t>
      </w:r>
      <w:proofErr w:type="gramEnd"/>
      <w:r w:rsidRPr="00273F28">
        <w:rPr>
          <w:sz w:val="48"/>
          <w:szCs w:val="48"/>
        </w:rPr>
        <w:t>_friend_of_user</w:t>
      </w:r>
      <w:proofErr w:type="spellEnd"/>
      <w:r w:rsidRPr="00273F28">
        <w:rPr>
          <w:sz w:val="48"/>
          <w:szCs w:val="48"/>
        </w:rPr>
        <w:t xml:space="preserve">(user, </w:t>
      </w:r>
      <w:proofErr w:type="spellStart"/>
      <w:r w:rsidRPr="00273F28">
        <w:rPr>
          <w:sz w:val="48"/>
          <w:szCs w:val="48"/>
        </w:rPr>
        <w:t>potential_friend</w:t>
      </w:r>
      <w:proofErr w:type="spellEnd"/>
      <w:r w:rsidRPr="00273F28">
        <w:rPr>
          <w:sz w:val="48"/>
          <w:szCs w:val="48"/>
        </w:rPr>
        <w:t>)) {</w:t>
      </w:r>
    </w:p>
    <w:p w14:paraId="636BF45C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                    </w:t>
      </w:r>
      <w:proofErr w:type="spellStart"/>
      <w:proofErr w:type="gramStart"/>
      <w:r w:rsidRPr="00273F28">
        <w:rPr>
          <w:sz w:val="48"/>
          <w:szCs w:val="48"/>
        </w:rPr>
        <w:t>printf</w:t>
      </w:r>
      <w:proofErr w:type="spellEnd"/>
      <w:r w:rsidRPr="00273F28">
        <w:rPr>
          <w:sz w:val="48"/>
          <w:szCs w:val="48"/>
        </w:rPr>
        <w:t>(</w:t>
      </w:r>
      <w:proofErr w:type="gramEnd"/>
      <w:r w:rsidRPr="00273F28">
        <w:rPr>
          <w:sz w:val="48"/>
          <w:szCs w:val="48"/>
        </w:rPr>
        <w:t xml:space="preserve">"%s\n", </w:t>
      </w:r>
      <w:proofErr w:type="spellStart"/>
      <w:r w:rsidRPr="00273F28">
        <w:rPr>
          <w:sz w:val="48"/>
          <w:szCs w:val="48"/>
        </w:rPr>
        <w:t>potential_friend</w:t>
      </w:r>
      <w:proofErr w:type="spellEnd"/>
      <w:r w:rsidRPr="00273F28">
        <w:rPr>
          <w:sz w:val="48"/>
          <w:szCs w:val="48"/>
        </w:rPr>
        <w:t>-&gt;name);</w:t>
      </w:r>
    </w:p>
    <w:p w14:paraId="3F8A4D2E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                }</w:t>
      </w:r>
    </w:p>
    <w:p w14:paraId="37BFBCCC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            }</w:t>
      </w:r>
    </w:p>
    <w:p w14:paraId="51BAA4D7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        }</w:t>
      </w:r>
    </w:p>
    <w:p w14:paraId="0052B7EE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        break;</w:t>
      </w:r>
    </w:p>
    <w:p w14:paraId="0066E78D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    }</w:t>
      </w:r>
    </w:p>
    <w:p w14:paraId="5F24686C" w14:textId="77777777" w:rsid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lastRenderedPageBreak/>
        <w:t xml:space="preserve">    }</w:t>
      </w:r>
    </w:p>
    <w:p w14:paraId="1F70C85E" w14:textId="54912424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>}</w:t>
      </w:r>
    </w:p>
    <w:p w14:paraId="44C37E45" w14:textId="77777777" w:rsidR="00273F28" w:rsidRPr="00273F28" w:rsidRDefault="00273F28" w:rsidP="00273F28">
      <w:pPr>
        <w:rPr>
          <w:sz w:val="48"/>
          <w:szCs w:val="48"/>
        </w:rPr>
      </w:pPr>
    </w:p>
    <w:p w14:paraId="1ACFEAFF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bool </w:t>
      </w:r>
      <w:proofErr w:type="spellStart"/>
      <w:r w:rsidRPr="00273F28">
        <w:rPr>
          <w:sz w:val="48"/>
          <w:szCs w:val="48"/>
        </w:rPr>
        <w:t>is_friend_of_</w:t>
      </w:r>
      <w:proofErr w:type="gramStart"/>
      <w:r w:rsidRPr="00273F28">
        <w:rPr>
          <w:sz w:val="48"/>
          <w:szCs w:val="48"/>
        </w:rPr>
        <w:t>user</w:t>
      </w:r>
      <w:proofErr w:type="spellEnd"/>
      <w:r w:rsidRPr="00273F28">
        <w:rPr>
          <w:sz w:val="48"/>
          <w:szCs w:val="48"/>
        </w:rPr>
        <w:t>(</w:t>
      </w:r>
      <w:proofErr w:type="gramEnd"/>
      <w:r w:rsidRPr="00273F28">
        <w:rPr>
          <w:sz w:val="48"/>
          <w:szCs w:val="48"/>
        </w:rPr>
        <w:t>User *user, User *</w:t>
      </w:r>
      <w:proofErr w:type="spellStart"/>
      <w:r w:rsidRPr="00273F28">
        <w:rPr>
          <w:sz w:val="48"/>
          <w:szCs w:val="48"/>
        </w:rPr>
        <w:t>potential_friend</w:t>
      </w:r>
      <w:proofErr w:type="spellEnd"/>
      <w:r w:rsidRPr="00273F28">
        <w:rPr>
          <w:sz w:val="48"/>
          <w:szCs w:val="48"/>
        </w:rPr>
        <w:t>) {</w:t>
      </w:r>
    </w:p>
    <w:p w14:paraId="3576E884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for (int </w:t>
      </w:r>
      <w:proofErr w:type="spellStart"/>
      <w:r w:rsidRPr="00273F28">
        <w:rPr>
          <w:sz w:val="48"/>
          <w:szCs w:val="48"/>
        </w:rPr>
        <w:t>i</w:t>
      </w:r>
      <w:proofErr w:type="spellEnd"/>
      <w:r w:rsidRPr="00273F28">
        <w:rPr>
          <w:sz w:val="48"/>
          <w:szCs w:val="48"/>
        </w:rPr>
        <w:t xml:space="preserve"> = 0; </w:t>
      </w:r>
      <w:proofErr w:type="spellStart"/>
      <w:r w:rsidRPr="00273F28">
        <w:rPr>
          <w:sz w:val="48"/>
          <w:szCs w:val="48"/>
        </w:rPr>
        <w:t>i</w:t>
      </w:r>
      <w:proofErr w:type="spellEnd"/>
      <w:r w:rsidRPr="00273F28">
        <w:rPr>
          <w:sz w:val="48"/>
          <w:szCs w:val="48"/>
        </w:rPr>
        <w:t xml:space="preserve"> &lt; user-&gt;</w:t>
      </w:r>
      <w:proofErr w:type="spellStart"/>
      <w:r w:rsidRPr="00273F28">
        <w:rPr>
          <w:sz w:val="48"/>
          <w:szCs w:val="48"/>
        </w:rPr>
        <w:t>num_friends</w:t>
      </w:r>
      <w:proofErr w:type="spellEnd"/>
      <w:r w:rsidRPr="00273F28">
        <w:rPr>
          <w:sz w:val="48"/>
          <w:szCs w:val="48"/>
        </w:rPr>
        <w:t xml:space="preserve">; </w:t>
      </w:r>
      <w:proofErr w:type="spellStart"/>
      <w:r w:rsidRPr="00273F28">
        <w:rPr>
          <w:sz w:val="48"/>
          <w:szCs w:val="48"/>
        </w:rPr>
        <w:t>i</w:t>
      </w:r>
      <w:proofErr w:type="spellEnd"/>
      <w:r w:rsidRPr="00273F28">
        <w:rPr>
          <w:sz w:val="48"/>
          <w:szCs w:val="48"/>
        </w:rPr>
        <w:t>++) {</w:t>
      </w:r>
    </w:p>
    <w:p w14:paraId="2DC2EC6B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    if (user-&gt;friends[</w:t>
      </w:r>
      <w:proofErr w:type="spellStart"/>
      <w:r w:rsidRPr="00273F28">
        <w:rPr>
          <w:sz w:val="48"/>
          <w:szCs w:val="48"/>
        </w:rPr>
        <w:t>i</w:t>
      </w:r>
      <w:proofErr w:type="spellEnd"/>
      <w:r w:rsidRPr="00273F28">
        <w:rPr>
          <w:sz w:val="48"/>
          <w:szCs w:val="48"/>
        </w:rPr>
        <w:t xml:space="preserve">] == </w:t>
      </w:r>
      <w:proofErr w:type="spellStart"/>
      <w:r w:rsidRPr="00273F28">
        <w:rPr>
          <w:sz w:val="48"/>
          <w:szCs w:val="48"/>
        </w:rPr>
        <w:t>potential_friend</w:t>
      </w:r>
      <w:proofErr w:type="spellEnd"/>
      <w:r w:rsidRPr="00273F28">
        <w:rPr>
          <w:sz w:val="48"/>
          <w:szCs w:val="48"/>
        </w:rPr>
        <w:t>) {</w:t>
      </w:r>
    </w:p>
    <w:p w14:paraId="29F47DE5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        return true;</w:t>
      </w:r>
    </w:p>
    <w:p w14:paraId="238E7670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    }</w:t>
      </w:r>
    </w:p>
    <w:p w14:paraId="2B625BAA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}</w:t>
      </w:r>
    </w:p>
    <w:p w14:paraId="77634C57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return false;</w:t>
      </w:r>
    </w:p>
    <w:p w14:paraId="11A2574B" w14:textId="37749FAA" w:rsidR="00E27E46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>}</w:t>
      </w:r>
    </w:p>
    <w:p w14:paraId="1AF597D9" w14:textId="581DCADD" w:rsidR="00E27E46" w:rsidRDefault="00273F28" w:rsidP="00E27E46">
      <w:pPr>
        <w:rPr>
          <w:sz w:val="48"/>
          <w:szCs w:val="48"/>
        </w:rPr>
      </w:pPr>
      <w:proofErr w:type="spellStart"/>
      <w:r>
        <w:rPr>
          <w:sz w:val="48"/>
          <w:szCs w:val="48"/>
        </w:rPr>
        <w:t>Networkmain.c</w:t>
      </w:r>
      <w:proofErr w:type="spellEnd"/>
    </w:p>
    <w:p w14:paraId="31B8682F" w14:textId="77777777" w:rsidR="00273F28" w:rsidRDefault="00273F28" w:rsidP="00E27E46">
      <w:pPr>
        <w:rPr>
          <w:sz w:val="48"/>
          <w:szCs w:val="48"/>
        </w:rPr>
      </w:pPr>
    </w:p>
    <w:p w14:paraId="1E3C3331" w14:textId="77777777" w:rsidR="00273F28" w:rsidRPr="00273F28" w:rsidRDefault="00273F28" w:rsidP="00273F28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   </w:t>
      </w:r>
      <w:r w:rsidRPr="00273F28">
        <w:rPr>
          <w:sz w:val="48"/>
          <w:szCs w:val="48"/>
        </w:rPr>
        <w:t>#include &lt;</w:t>
      </w:r>
      <w:proofErr w:type="spellStart"/>
      <w:r w:rsidRPr="00273F28">
        <w:rPr>
          <w:sz w:val="48"/>
          <w:szCs w:val="48"/>
        </w:rPr>
        <w:t>stdio.h</w:t>
      </w:r>
      <w:proofErr w:type="spellEnd"/>
      <w:r w:rsidRPr="00273F28">
        <w:rPr>
          <w:sz w:val="48"/>
          <w:szCs w:val="48"/>
        </w:rPr>
        <w:t>&gt;</w:t>
      </w:r>
    </w:p>
    <w:p w14:paraId="0684A802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>#include &lt;</w:t>
      </w:r>
      <w:proofErr w:type="spellStart"/>
      <w:r w:rsidRPr="00273F28">
        <w:rPr>
          <w:sz w:val="48"/>
          <w:szCs w:val="48"/>
        </w:rPr>
        <w:t>stdlib.h</w:t>
      </w:r>
      <w:proofErr w:type="spellEnd"/>
      <w:r w:rsidRPr="00273F28">
        <w:rPr>
          <w:sz w:val="48"/>
          <w:szCs w:val="48"/>
        </w:rPr>
        <w:t>&gt;</w:t>
      </w:r>
    </w:p>
    <w:p w14:paraId="2A2E19F6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>#include "</w:t>
      </w:r>
      <w:proofErr w:type="spellStart"/>
      <w:r w:rsidRPr="00273F28">
        <w:rPr>
          <w:sz w:val="48"/>
          <w:szCs w:val="48"/>
        </w:rPr>
        <w:t>social_network.h</w:t>
      </w:r>
      <w:proofErr w:type="spellEnd"/>
      <w:r w:rsidRPr="00273F28">
        <w:rPr>
          <w:sz w:val="48"/>
          <w:szCs w:val="48"/>
        </w:rPr>
        <w:t>"</w:t>
      </w:r>
    </w:p>
    <w:p w14:paraId="45A6C5EA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>#include &lt;</w:t>
      </w:r>
      <w:proofErr w:type="spellStart"/>
      <w:r w:rsidRPr="00273F28">
        <w:rPr>
          <w:sz w:val="48"/>
          <w:szCs w:val="48"/>
        </w:rPr>
        <w:t>time.h</w:t>
      </w:r>
      <w:proofErr w:type="spellEnd"/>
      <w:r w:rsidRPr="00273F28">
        <w:rPr>
          <w:sz w:val="48"/>
          <w:szCs w:val="48"/>
        </w:rPr>
        <w:t>&gt;</w:t>
      </w:r>
    </w:p>
    <w:p w14:paraId="2A0369CA" w14:textId="77777777" w:rsidR="00273F28" w:rsidRPr="00273F28" w:rsidRDefault="00273F28" w:rsidP="00273F28">
      <w:pPr>
        <w:rPr>
          <w:sz w:val="48"/>
          <w:szCs w:val="48"/>
        </w:rPr>
      </w:pPr>
    </w:p>
    <w:p w14:paraId="5FFE44AB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int </w:t>
      </w:r>
      <w:proofErr w:type="gramStart"/>
      <w:r w:rsidRPr="00273F28">
        <w:rPr>
          <w:sz w:val="48"/>
          <w:szCs w:val="48"/>
        </w:rPr>
        <w:t>main(</w:t>
      </w:r>
      <w:proofErr w:type="gramEnd"/>
      <w:r w:rsidRPr="00273F28">
        <w:rPr>
          <w:sz w:val="48"/>
          <w:szCs w:val="48"/>
        </w:rPr>
        <w:t>) {</w:t>
      </w:r>
    </w:p>
    <w:p w14:paraId="389D4F9B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Graph </w:t>
      </w:r>
      <w:proofErr w:type="spellStart"/>
      <w:r w:rsidRPr="00273F28">
        <w:rPr>
          <w:sz w:val="48"/>
          <w:szCs w:val="48"/>
        </w:rPr>
        <w:t>social_network</w:t>
      </w:r>
      <w:proofErr w:type="spellEnd"/>
      <w:r w:rsidRPr="00273F28">
        <w:rPr>
          <w:sz w:val="48"/>
          <w:szCs w:val="48"/>
        </w:rPr>
        <w:t>;</w:t>
      </w:r>
    </w:p>
    <w:p w14:paraId="32C645FF" w14:textId="77777777" w:rsid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</w:t>
      </w:r>
      <w:proofErr w:type="spellStart"/>
      <w:r w:rsidRPr="00273F28">
        <w:rPr>
          <w:sz w:val="48"/>
          <w:szCs w:val="48"/>
        </w:rPr>
        <w:t>social_network.num_users</w:t>
      </w:r>
      <w:proofErr w:type="spellEnd"/>
      <w:r w:rsidRPr="00273F28">
        <w:rPr>
          <w:sz w:val="48"/>
          <w:szCs w:val="48"/>
        </w:rPr>
        <w:t xml:space="preserve"> = 0;</w:t>
      </w:r>
    </w:p>
    <w:p w14:paraId="6FC1FC72" w14:textId="7F6F1890" w:rsidR="00273F28" w:rsidRPr="00273F28" w:rsidRDefault="00273F28" w:rsidP="00273F28">
      <w:pPr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   </w:t>
      </w:r>
      <w:r w:rsidRPr="00273F28">
        <w:rPr>
          <w:sz w:val="48"/>
          <w:szCs w:val="48"/>
        </w:rPr>
        <w:t>// Create users</w:t>
      </w:r>
    </w:p>
    <w:p w14:paraId="7FFE8B36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</w:t>
      </w:r>
      <w:proofErr w:type="spellStart"/>
      <w:r w:rsidRPr="00273F28">
        <w:rPr>
          <w:sz w:val="48"/>
          <w:szCs w:val="48"/>
        </w:rPr>
        <w:t>add_</w:t>
      </w:r>
      <w:proofErr w:type="gramStart"/>
      <w:r w:rsidRPr="00273F28">
        <w:rPr>
          <w:sz w:val="48"/>
          <w:szCs w:val="48"/>
        </w:rPr>
        <w:t>user</w:t>
      </w:r>
      <w:proofErr w:type="spellEnd"/>
      <w:r w:rsidRPr="00273F28">
        <w:rPr>
          <w:sz w:val="48"/>
          <w:szCs w:val="48"/>
        </w:rPr>
        <w:t>(</w:t>
      </w:r>
      <w:proofErr w:type="gramEnd"/>
      <w:r w:rsidRPr="00273F28">
        <w:rPr>
          <w:sz w:val="48"/>
          <w:szCs w:val="48"/>
        </w:rPr>
        <w:t>&amp;</w:t>
      </w:r>
      <w:proofErr w:type="spellStart"/>
      <w:r w:rsidRPr="00273F28">
        <w:rPr>
          <w:sz w:val="48"/>
          <w:szCs w:val="48"/>
        </w:rPr>
        <w:t>social_network</w:t>
      </w:r>
      <w:proofErr w:type="spellEnd"/>
      <w:r w:rsidRPr="00273F28">
        <w:rPr>
          <w:sz w:val="48"/>
          <w:szCs w:val="48"/>
        </w:rPr>
        <w:t>, "Alice", "coding, reading");</w:t>
      </w:r>
    </w:p>
    <w:p w14:paraId="632F82BD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</w:t>
      </w:r>
      <w:proofErr w:type="spellStart"/>
      <w:r w:rsidRPr="00273F28">
        <w:rPr>
          <w:sz w:val="48"/>
          <w:szCs w:val="48"/>
        </w:rPr>
        <w:t>add_</w:t>
      </w:r>
      <w:proofErr w:type="gramStart"/>
      <w:r w:rsidRPr="00273F28">
        <w:rPr>
          <w:sz w:val="48"/>
          <w:szCs w:val="48"/>
        </w:rPr>
        <w:t>user</w:t>
      </w:r>
      <w:proofErr w:type="spellEnd"/>
      <w:r w:rsidRPr="00273F28">
        <w:rPr>
          <w:sz w:val="48"/>
          <w:szCs w:val="48"/>
        </w:rPr>
        <w:t>(</w:t>
      </w:r>
      <w:proofErr w:type="gramEnd"/>
      <w:r w:rsidRPr="00273F28">
        <w:rPr>
          <w:sz w:val="48"/>
          <w:szCs w:val="48"/>
        </w:rPr>
        <w:t>&amp;</w:t>
      </w:r>
      <w:proofErr w:type="spellStart"/>
      <w:r w:rsidRPr="00273F28">
        <w:rPr>
          <w:sz w:val="48"/>
          <w:szCs w:val="48"/>
        </w:rPr>
        <w:t>social_network</w:t>
      </w:r>
      <w:proofErr w:type="spellEnd"/>
      <w:r w:rsidRPr="00273F28">
        <w:rPr>
          <w:sz w:val="48"/>
          <w:szCs w:val="48"/>
        </w:rPr>
        <w:t>, "Bob", "sports, cooking");</w:t>
      </w:r>
    </w:p>
    <w:p w14:paraId="30B76AB2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</w:t>
      </w:r>
      <w:proofErr w:type="spellStart"/>
      <w:r w:rsidRPr="00273F28">
        <w:rPr>
          <w:sz w:val="48"/>
          <w:szCs w:val="48"/>
        </w:rPr>
        <w:t>add_</w:t>
      </w:r>
      <w:proofErr w:type="gramStart"/>
      <w:r w:rsidRPr="00273F28">
        <w:rPr>
          <w:sz w:val="48"/>
          <w:szCs w:val="48"/>
        </w:rPr>
        <w:t>user</w:t>
      </w:r>
      <w:proofErr w:type="spellEnd"/>
      <w:r w:rsidRPr="00273F28">
        <w:rPr>
          <w:sz w:val="48"/>
          <w:szCs w:val="48"/>
        </w:rPr>
        <w:t>(</w:t>
      </w:r>
      <w:proofErr w:type="gramEnd"/>
      <w:r w:rsidRPr="00273F28">
        <w:rPr>
          <w:sz w:val="48"/>
          <w:szCs w:val="48"/>
        </w:rPr>
        <w:t>&amp;</w:t>
      </w:r>
      <w:proofErr w:type="spellStart"/>
      <w:r w:rsidRPr="00273F28">
        <w:rPr>
          <w:sz w:val="48"/>
          <w:szCs w:val="48"/>
        </w:rPr>
        <w:t>social_network</w:t>
      </w:r>
      <w:proofErr w:type="spellEnd"/>
      <w:r w:rsidRPr="00273F28">
        <w:rPr>
          <w:sz w:val="48"/>
          <w:szCs w:val="48"/>
        </w:rPr>
        <w:t>, "Charlie", "coding, gaming");</w:t>
      </w:r>
    </w:p>
    <w:p w14:paraId="078506EF" w14:textId="77777777" w:rsidR="00273F28" w:rsidRPr="00273F28" w:rsidRDefault="00273F28" w:rsidP="00273F28">
      <w:pPr>
        <w:rPr>
          <w:sz w:val="48"/>
          <w:szCs w:val="48"/>
        </w:rPr>
      </w:pPr>
    </w:p>
    <w:p w14:paraId="1567B141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// Add friendships</w:t>
      </w:r>
    </w:p>
    <w:p w14:paraId="4607C774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</w:t>
      </w:r>
      <w:proofErr w:type="spellStart"/>
      <w:r w:rsidRPr="00273F28">
        <w:rPr>
          <w:sz w:val="48"/>
          <w:szCs w:val="48"/>
        </w:rPr>
        <w:t>add_</w:t>
      </w:r>
      <w:proofErr w:type="gramStart"/>
      <w:r w:rsidRPr="00273F28">
        <w:rPr>
          <w:sz w:val="48"/>
          <w:szCs w:val="48"/>
        </w:rPr>
        <w:t>friendship</w:t>
      </w:r>
      <w:proofErr w:type="spellEnd"/>
      <w:r w:rsidRPr="00273F28">
        <w:rPr>
          <w:sz w:val="48"/>
          <w:szCs w:val="48"/>
        </w:rPr>
        <w:t>(</w:t>
      </w:r>
      <w:proofErr w:type="gramEnd"/>
      <w:r w:rsidRPr="00273F28">
        <w:rPr>
          <w:sz w:val="48"/>
          <w:szCs w:val="48"/>
        </w:rPr>
        <w:t>&amp;</w:t>
      </w:r>
      <w:proofErr w:type="spellStart"/>
      <w:r w:rsidRPr="00273F28">
        <w:rPr>
          <w:sz w:val="48"/>
          <w:szCs w:val="48"/>
        </w:rPr>
        <w:t>social_network</w:t>
      </w:r>
      <w:proofErr w:type="spellEnd"/>
      <w:r w:rsidRPr="00273F28">
        <w:rPr>
          <w:sz w:val="48"/>
          <w:szCs w:val="48"/>
        </w:rPr>
        <w:t>, "Alice", "Bob");</w:t>
      </w:r>
    </w:p>
    <w:p w14:paraId="337B99DD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</w:t>
      </w:r>
      <w:proofErr w:type="spellStart"/>
      <w:r w:rsidRPr="00273F28">
        <w:rPr>
          <w:sz w:val="48"/>
          <w:szCs w:val="48"/>
        </w:rPr>
        <w:t>add_</w:t>
      </w:r>
      <w:proofErr w:type="gramStart"/>
      <w:r w:rsidRPr="00273F28">
        <w:rPr>
          <w:sz w:val="48"/>
          <w:szCs w:val="48"/>
        </w:rPr>
        <w:t>friendship</w:t>
      </w:r>
      <w:proofErr w:type="spellEnd"/>
      <w:r w:rsidRPr="00273F28">
        <w:rPr>
          <w:sz w:val="48"/>
          <w:szCs w:val="48"/>
        </w:rPr>
        <w:t>(</w:t>
      </w:r>
      <w:proofErr w:type="gramEnd"/>
      <w:r w:rsidRPr="00273F28">
        <w:rPr>
          <w:sz w:val="48"/>
          <w:szCs w:val="48"/>
        </w:rPr>
        <w:t>&amp;</w:t>
      </w:r>
      <w:proofErr w:type="spellStart"/>
      <w:r w:rsidRPr="00273F28">
        <w:rPr>
          <w:sz w:val="48"/>
          <w:szCs w:val="48"/>
        </w:rPr>
        <w:t>social_network</w:t>
      </w:r>
      <w:proofErr w:type="spellEnd"/>
      <w:r w:rsidRPr="00273F28">
        <w:rPr>
          <w:sz w:val="48"/>
          <w:szCs w:val="48"/>
        </w:rPr>
        <w:t>, "Bob", "Charlie");</w:t>
      </w:r>
    </w:p>
    <w:p w14:paraId="27CA7C44" w14:textId="77777777" w:rsidR="00273F28" w:rsidRPr="00273F28" w:rsidRDefault="00273F28" w:rsidP="00273F28">
      <w:pPr>
        <w:rPr>
          <w:sz w:val="48"/>
          <w:szCs w:val="48"/>
        </w:rPr>
      </w:pPr>
    </w:p>
    <w:p w14:paraId="1E0E1366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// Search for users</w:t>
      </w:r>
    </w:p>
    <w:p w14:paraId="1D0AE99A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</w:t>
      </w:r>
      <w:proofErr w:type="spellStart"/>
      <w:r w:rsidRPr="00273F28">
        <w:rPr>
          <w:sz w:val="48"/>
          <w:szCs w:val="48"/>
        </w:rPr>
        <w:t>search_users_by_</w:t>
      </w:r>
      <w:proofErr w:type="gramStart"/>
      <w:r w:rsidRPr="00273F28">
        <w:rPr>
          <w:sz w:val="48"/>
          <w:szCs w:val="48"/>
        </w:rPr>
        <w:t>name</w:t>
      </w:r>
      <w:proofErr w:type="spellEnd"/>
      <w:r w:rsidRPr="00273F28">
        <w:rPr>
          <w:sz w:val="48"/>
          <w:szCs w:val="48"/>
        </w:rPr>
        <w:t>(</w:t>
      </w:r>
      <w:proofErr w:type="gramEnd"/>
      <w:r w:rsidRPr="00273F28">
        <w:rPr>
          <w:sz w:val="48"/>
          <w:szCs w:val="48"/>
        </w:rPr>
        <w:t>&amp;</w:t>
      </w:r>
      <w:proofErr w:type="spellStart"/>
      <w:r w:rsidRPr="00273F28">
        <w:rPr>
          <w:sz w:val="48"/>
          <w:szCs w:val="48"/>
        </w:rPr>
        <w:t>social_network</w:t>
      </w:r>
      <w:proofErr w:type="spellEnd"/>
      <w:r w:rsidRPr="00273F28">
        <w:rPr>
          <w:sz w:val="48"/>
          <w:szCs w:val="48"/>
        </w:rPr>
        <w:t>, "Alice");</w:t>
      </w:r>
    </w:p>
    <w:p w14:paraId="46B07F9A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</w:t>
      </w:r>
      <w:proofErr w:type="spellStart"/>
      <w:r w:rsidRPr="00273F28">
        <w:rPr>
          <w:sz w:val="48"/>
          <w:szCs w:val="48"/>
        </w:rPr>
        <w:t>search_users_by_</w:t>
      </w:r>
      <w:proofErr w:type="gramStart"/>
      <w:r w:rsidRPr="00273F28">
        <w:rPr>
          <w:sz w:val="48"/>
          <w:szCs w:val="48"/>
        </w:rPr>
        <w:t>interest</w:t>
      </w:r>
      <w:proofErr w:type="spellEnd"/>
      <w:r w:rsidRPr="00273F28">
        <w:rPr>
          <w:sz w:val="48"/>
          <w:szCs w:val="48"/>
        </w:rPr>
        <w:t>(</w:t>
      </w:r>
      <w:proofErr w:type="gramEnd"/>
      <w:r w:rsidRPr="00273F28">
        <w:rPr>
          <w:sz w:val="48"/>
          <w:szCs w:val="48"/>
        </w:rPr>
        <w:t>&amp;</w:t>
      </w:r>
      <w:proofErr w:type="spellStart"/>
      <w:r w:rsidRPr="00273F28">
        <w:rPr>
          <w:sz w:val="48"/>
          <w:szCs w:val="48"/>
        </w:rPr>
        <w:t>social_network</w:t>
      </w:r>
      <w:proofErr w:type="spellEnd"/>
      <w:r w:rsidRPr="00273F28">
        <w:rPr>
          <w:sz w:val="48"/>
          <w:szCs w:val="48"/>
        </w:rPr>
        <w:t>, "coding");</w:t>
      </w:r>
    </w:p>
    <w:p w14:paraId="7C1C1BCC" w14:textId="77777777" w:rsidR="00273F28" w:rsidRPr="00273F28" w:rsidRDefault="00273F28" w:rsidP="00273F28">
      <w:pPr>
        <w:rPr>
          <w:sz w:val="48"/>
          <w:szCs w:val="48"/>
        </w:rPr>
      </w:pPr>
    </w:p>
    <w:p w14:paraId="5D634DAE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// Recommend friends</w:t>
      </w:r>
    </w:p>
    <w:p w14:paraId="45A7EDB1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lastRenderedPageBreak/>
        <w:t xml:space="preserve">    </w:t>
      </w:r>
      <w:proofErr w:type="spellStart"/>
      <w:r w:rsidRPr="00273F28">
        <w:rPr>
          <w:sz w:val="48"/>
          <w:szCs w:val="48"/>
        </w:rPr>
        <w:t>recommend_</w:t>
      </w:r>
      <w:proofErr w:type="gramStart"/>
      <w:r w:rsidRPr="00273F28">
        <w:rPr>
          <w:sz w:val="48"/>
          <w:szCs w:val="48"/>
        </w:rPr>
        <w:t>friends</w:t>
      </w:r>
      <w:proofErr w:type="spellEnd"/>
      <w:r w:rsidRPr="00273F28">
        <w:rPr>
          <w:sz w:val="48"/>
          <w:szCs w:val="48"/>
        </w:rPr>
        <w:t>(</w:t>
      </w:r>
      <w:proofErr w:type="gramEnd"/>
      <w:r w:rsidRPr="00273F28">
        <w:rPr>
          <w:sz w:val="48"/>
          <w:szCs w:val="48"/>
        </w:rPr>
        <w:t>&amp;</w:t>
      </w:r>
      <w:proofErr w:type="spellStart"/>
      <w:r w:rsidRPr="00273F28">
        <w:rPr>
          <w:sz w:val="48"/>
          <w:szCs w:val="48"/>
        </w:rPr>
        <w:t>social_network</w:t>
      </w:r>
      <w:proofErr w:type="spellEnd"/>
      <w:r w:rsidRPr="00273F28">
        <w:rPr>
          <w:sz w:val="48"/>
          <w:szCs w:val="48"/>
        </w:rPr>
        <w:t>, "Alice");</w:t>
      </w:r>
    </w:p>
    <w:p w14:paraId="56568534" w14:textId="77777777" w:rsidR="00273F28" w:rsidRPr="00273F28" w:rsidRDefault="00273F28" w:rsidP="00273F28">
      <w:pPr>
        <w:rPr>
          <w:sz w:val="48"/>
          <w:szCs w:val="48"/>
        </w:rPr>
      </w:pPr>
    </w:p>
    <w:p w14:paraId="5040F6EE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 xml:space="preserve">    return 0;</w:t>
      </w:r>
    </w:p>
    <w:p w14:paraId="5888A850" w14:textId="674DD689" w:rsidR="00E27E46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>}</w:t>
      </w:r>
    </w:p>
    <w:p w14:paraId="6571F160" w14:textId="77777777" w:rsidR="00E27E46" w:rsidRDefault="00E27E46" w:rsidP="00E27E46">
      <w:pPr>
        <w:rPr>
          <w:sz w:val="48"/>
          <w:szCs w:val="48"/>
        </w:rPr>
      </w:pPr>
    </w:p>
    <w:p w14:paraId="10FC73E9" w14:textId="46D06699" w:rsidR="00273F28" w:rsidRDefault="00273F28" w:rsidP="00E27E46">
      <w:pPr>
        <w:rPr>
          <w:sz w:val="48"/>
          <w:szCs w:val="48"/>
        </w:rPr>
      </w:pPr>
      <w:proofErr w:type="gramStart"/>
      <w:r>
        <w:rPr>
          <w:sz w:val="48"/>
          <w:szCs w:val="48"/>
        </w:rPr>
        <w:t>EXPLINATION:-</w:t>
      </w:r>
      <w:proofErr w:type="gramEnd"/>
    </w:p>
    <w:p w14:paraId="0E9C95BE" w14:textId="77777777" w:rsidR="00273F28" w:rsidRPr="00273F28" w:rsidRDefault="00273F28" w:rsidP="00273F28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             </w:t>
      </w:r>
      <w:r w:rsidRPr="00273F28">
        <w:rPr>
          <w:sz w:val="48"/>
          <w:szCs w:val="48"/>
        </w:rPr>
        <w:t>Each user profile can be represented by a node in a graph.</w:t>
      </w:r>
    </w:p>
    <w:p w14:paraId="28294110" w14:textId="77777777" w:rsidR="00273F28" w:rsidRPr="00273F28" w:rsidRDefault="00273F28" w:rsidP="00273F28">
      <w:pPr>
        <w:rPr>
          <w:sz w:val="48"/>
          <w:szCs w:val="48"/>
        </w:rPr>
      </w:pPr>
    </w:p>
    <w:p w14:paraId="51B1CEA4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>Additionally, user profile information such as name, interests, etc., can be stored in a linked list or a similar data structure attached to each node.</w:t>
      </w:r>
    </w:p>
    <w:p w14:paraId="2D513C86" w14:textId="77777777" w:rsidR="00273F28" w:rsidRPr="00273F28" w:rsidRDefault="00273F28" w:rsidP="00273F28">
      <w:pPr>
        <w:rPr>
          <w:sz w:val="48"/>
          <w:szCs w:val="48"/>
        </w:rPr>
      </w:pPr>
    </w:p>
    <w:p w14:paraId="208BBD71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>Graph for User Connections:</w:t>
      </w:r>
    </w:p>
    <w:p w14:paraId="2BEF6CF2" w14:textId="77777777" w:rsidR="00273F28" w:rsidRPr="00273F28" w:rsidRDefault="00273F28" w:rsidP="00273F28">
      <w:pPr>
        <w:rPr>
          <w:sz w:val="48"/>
          <w:szCs w:val="48"/>
        </w:rPr>
      </w:pPr>
    </w:p>
    <w:p w14:paraId="1B33520A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>The user connections can be represented using a graph data structure with an adjacency list implementation.</w:t>
      </w:r>
    </w:p>
    <w:p w14:paraId="1ADF001C" w14:textId="77777777" w:rsidR="00273F28" w:rsidRPr="00273F28" w:rsidRDefault="00273F28" w:rsidP="00273F28">
      <w:pPr>
        <w:rPr>
          <w:sz w:val="48"/>
          <w:szCs w:val="48"/>
        </w:rPr>
      </w:pPr>
    </w:p>
    <w:p w14:paraId="7813E7AB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lastRenderedPageBreak/>
        <w:t>Each user is a node in the graph, and edges represent connections (friendships) between users.</w:t>
      </w:r>
    </w:p>
    <w:p w14:paraId="2EAB7F7C" w14:textId="77777777" w:rsidR="00273F28" w:rsidRPr="00273F28" w:rsidRDefault="00273F28" w:rsidP="00273F28">
      <w:pPr>
        <w:rPr>
          <w:sz w:val="48"/>
          <w:szCs w:val="48"/>
        </w:rPr>
      </w:pPr>
    </w:p>
    <w:p w14:paraId="04469556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>The adjacency list for each user node contains references to other users to whom they are connected.</w:t>
      </w:r>
    </w:p>
    <w:p w14:paraId="22DBBD31" w14:textId="77777777" w:rsidR="00273F28" w:rsidRPr="00273F28" w:rsidRDefault="00273F28" w:rsidP="00273F28">
      <w:pPr>
        <w:rPr>
          <w:sz w:val="48"/>
          <w:szCs w:val="48"/>
        </w:rPr>
      </w:pPr>
    </w:p>
    <w:p w14:paraId="62F5B613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>Creating User Profiles:</w:t>
      </w:r>
    </w:p>
    <w:p w14:paraId="0756D65D" w14:textId="77777777" w:rsidR="00273F28" w:rsidRPr="00273F28" w:rsidRDefault="00273F28" w:rsidP="00273F28">
      <w:pPr>
        <w:rPr>
          <w:sz w:val="48"/>
          <w:szCs w:val="48"/>
        </w:rPr>
      </w:pPr>
    </w:p>
    <w:p w14:paraId="296A70FF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>When creating a user profile, you would add a new node to the graph to represent the user.</w:t>
      </w:r>
    </w:p>
    <w:p w14:paraId="737DBDDA" w14:textId="77777777" w:rsidR="00273F28" w:rsidRPr="00273F28" w:rsidRDefault="00273F28" w:rsidP="00273F28">
      <w:pPr>
        <w:rPr>
          <w:sz w:val="48"/>
          <w:szCs w:val="48"/>
        </w:rPr>
      </w:pPr>
    </w:p>
    <w:p w14:paraId="39E93E85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>The user's profile information can be stored in a linked list or similar data structure attached to the user node.</w:t>
      </w:r>
    </w:p>
    <w:p w14:paraId="44104491" w14:textId="77777777" w:rsidR="00273F28" w:rsidRPr="00273F28" w:rsidRDefault="00273F28" w:rsidP="00273F28">
      <w:pPr>
        <w:rPr>
          <w:sz w:val="48"/>
          <w:szCs w:val="48"/>
        </w:rPr>
      </w:pPr>
    </w:p>
    <w:p w14:paraId="3F2336C2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>Adding Friends:</w:t>
      </w:r>
    </w:p>
    <w:p w14:paraId="44F88046" w14:textId="77777777" w:rsidR="00273F28" w:rsidRPr="00273F28" w:rsidRDefault="00273F28" w:rsidP="00273F28">
      <w:pPr>
        <w:rPr>
          <w:sz w:val="48"/>
          <w:szCs w:val="48"/>
        </w:rPr>
      </w:pPr>
    </w:p>
    <w:p w14:paraId="0C5DE86E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>Adding a friend connection between two users involves adding an edge between their respective nodes in the graph.</w:t>
      </w:r>
    </w:p>
    <w:p w14:paraId="09AA8620" w14:textId="77777777" w:rsidR="00273F28" w:rsidRPr="00273F28" w:rsidRDefault="00273F28" w:rsidP="00273F28">
      <w:pPr>
        <w:rPr>
          <w:sz w:val="48"/>
          <w:szCs w:val="48"/>
        </w:rPr>
      </w:pPr>
    </w:p>
    <w:p w14:paraId="6DE83C02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>Searching for Users:</w:t>
      </w:r>
    </w:p>
    <w:p w14:paraId="01531663" w14:textId="77777777" w:rsidR="00273F28" w:rsidRPr="00273F28" w:rsidRDefault="00273F28" w:rsidP="00273F28">
      <w:pPr>
        <w:rPr>
          <w:sz w:val="48"/>
          <w:szCs w:val="48"/>
        </w:rPr>
      </w:pPr>
    </w:p>
    <w:p w14:paraId="6B8E789A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>Searching for users by name or interest involves traversing the graph and looking for nodes that match the search criteria.</w:t>
      </w:r>
    </w:p>
    <w:p w14:paraId="53B5A554" w14:textId="77777777" w:rsidR="00273F28" w:rsidRPr="00273F28" w:rsidRDefault="00273F28" w:rsidP="00273F28">
      <w:pPr>
        <w:rPr>
          <w:sz w:val="48"/>
          <w:szCs w:val="48"/>
        </w:rPr>
      </w:pPr>
    </w:p>
    <w:p w14:paraId="7A9476C8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>This can be done using various graph traversal algorithms like depth-first search (DFS) or breadth-first search (BFS).</w:t>
      </w:r>
    </w:p>
    <w:p w14:paraId="2C9DCCBF" w14:textId="77777777" w:rsidR="00273F28" w:rsidRPr="00273F28" w:rsidRDefault="00273F28" w:rsidP="00273F28">
      <w:pPr>
        <w:rPr>
          <w:sz w:val="48"/>
          <w:szCs w:val="48"/>
        </w:rPr>
      </w:pPr>
    </w:p>
    <w:p w14:paraId="3CC4790E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>Recommend Friends:</w:t>
      </w:r>
    </w:p>
    <w:p w14:paraId="5864D45E" w14:textId="77777777" w:rsidR="00273F28" w:rsidRPr="00273F28" w:rsidRDefault="00273F28" w:rsidP="00273F28">
      <w:pPr>
        <w:rPr>
          <w:sz w:val="48"/>
          <w:szCs w:val="48"/>
        </w:rPr>
      </w:pPr>
    </w:p>
    <w:p w14:paraId="2F340286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>Friend recommendations can be based on mutual connections or shared interests.</w:t>
      </w:r>
    </w:p>
    <w:p w14:paraId="7951A97D" w14:textId="77777777" w:rsidR="00273F28" w:rsidRPr="00273F28" w:rsidRDefault="00273F28" w:rsidP="00273F28">
      <w:pPr>
        <w:rPr>
          <w:sz w:val="48"/>
          <w:szCs w:val="48"/>
        </w:rPr>
      </w:pPr>
    </w:p>
    <w:p w14:paraId="4CE0264E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>To recommend friends based on mutual connections, you can look for users who are connected to multiple mutual friends.</w:t>
      </w:r>
    </w:p>
    <w:p w14:paraId="4E2A6EF4" w14:textId="77777777" w:rsidR="00273F28" w:rsidRPr="00273F28" w:rsidRDefault="00273F28" w:rsidP="00273F28">
      <w:pPr>
        <w:rPr>
          <w:sz w:val="48"/>
          <w:szCs w:val="48"/>
        </w:rPr>
      </w:pPr>
    </w:p>
    <w:p w14:paraId="4CEF60B4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lastRenderedPageBreak/>
        <w:t>To recommend friends based on shared interests, you can look for users who have similar interests to the target user.</w:t>
      </w:r>
    </w:p>
    <w:p w14:paraId="165DBFF8" w14:textId="77777777" w:rsidR="00273F28" w:rsidRPr="00273F28" w:rsidRDefault="00273F28" w:rsidP="00273F28">
      <w:pPr>
        <w:rPr>
          <w:sz w:val="48"/>
          <w:szCs w:val="48"/>
        </w:rPr>
      </w:pPr>
    </w:p>
    <w:p w14:paraId="259A5A1F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>Displaying Friend List and News Feed:</w:t>
      </w:r>
    </w:p>
    <w:p w14:paraId="2D80269D" w14:textId="77777777" w:rsidR="00273F28" w:rsidRPr="00273F28" w:rsidRDefault="00273F28" w:rsidP="00273F28">
      <w:pPr>
        <w:rPr>
          <w:sz w:val="48"/>
          <w:szCs w:val="48"/>
        </w:rPr>
      </w:pPr>
    </w:p>
    <w:p w14:paraId="28561639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>A user's friend list can be obtained by traversing the adjacency list of their node in the graph.</w:t>
      </w:r>
    </w:p>
    <w:p w14:paraId="099F6399" w14:textId="77777777" w:rsidR="00273F28" w:rsidRPr="00273F28" w:rsidRDefault="00273F28" w:rsidP="00273F28">
      <w:pPr>
        <w:rPr>
          <w:sz w:val="48"/>
          <w:szCs w:val="48"/>
        </w:rPr>
      </w:pPr>
    </w:p>
    <w:p w14:paraId="42BCA4B9" w14:textId="77777777" w:rsidR="00273F28" w:rsidRP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>The news feed can be simulated data generated within the system or integrated with an external API to fetch real-time updates from friends.</w:t>
      </w:r>
    </w:p>
    <w:p w14:paraId="5A081344" w14:textId="77777777" w:rsidR="00273F28" w:rsidRPr="00273F28" w:rsidRDefault="00273F28" w:rsidP="00273F28">
      <w:pPr>
        <w:rPr>
          <w:sz w:val="48"/>
          <w:szCs w:val="48"/>
        </w:rPr>
      </w:pPr>
    </w:p>
    <w:p w14:paraId="54F928E4" w14:textId="02D7EB2D" w:rsidR="00273F28" w:rsidRDefault="00273F28" w:rsidP="00273F28">
      <w:pPr>
        <w:rPr>
          <w:sz w:val="48"/>
          <w:szCs w:val="48"/>
        </w:rPr>
      </w:pPr>
      <w:r w:rsidRPr="00273F28">
        <w:rPr>
          <w:sz w:val="48"/>
          <w:szCs w:val="48"/>
        </w:rPr>
        <w:t>By implementing these functionalities, you can create a Social Network Management System that allows users to connect with each other, search for other users, receive friend recommendations, and interact with their friends' content.</w:t>
      </w:r>
    </w:p>
    <w:p w14:paraId="1893C6E4" w14:textId="3A95869B" w:rsidR="00E27E46" w:rsidRDefault="00273F28" w:rsidP="00E27E46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            </w:t>
      </w:r>
    </w:p>
    <w:p w14:paraId="771A588D" w14:textId="2701B17C" w:rsidR="00273F28" w:rsidRDefault="00273F28" w:rsidP="00E27E46">
      <w:pPr>
        <w:rPr>
          <w:sz w:val="48"/>
          <w:szCs w:val="48"/>
        </w:rPr>
      </w:pPr>
      <w:proofErr w:type="gramStart"/>
      <w:r>
        <w:rPr>
          <w:sz w:val="48"/>
          <w:szCs w:val="48"/>
        </w:rPr>
        <w:lastRenderedPageBreak/>
        <w:t>OUTPUT:-</w:t>
      </w:r>
      <w:proofErr w:type="gramEnd"/>
    </w:p>
    <w:p w14:paraId="0A069DA8" w14:textId="294D8AAC" w:rsidR="00273F28" w:rsidRDefault="00273F28" w:rsidP="00E27E46">
      <w:pPr>
        <w:rPr>
          <w:sz w:val="48"/>
          <w:szCs w:val="48"/>
        </w:rPr>
      </w:pPr>
    </w:p>
    <w:p w14:paraId="2CA7A191" w14:textId="50805160" w:rsidR="00E27E46" w:rsidRDefault="008E3665" w:rsidP="00E27E46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65BEC1EA" wp14:editId="5F3DB118">
            <wp:extent cx="4777740" cy="3087155"/>
            <wp:effectExtent l="0" t="0" r="3810" b="0"/>
            <wp:docPr id="2118325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256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8989" cy="31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98FE" w14:textId="77777777" w:rsidR="00E27E46" w:rsidRDefault="00E27E46" w:rsidP="00E27E46">
      <w:pPr>
        <w:rPr>
          <w:sz w:val="48"/>
          <w:szCs w:val="48"/>
        </w:rPr>
      </w:pPr>
    </w:p>
    <w:p w14:paraId="2CFA3663" w14:textId="5362DFA5" w:rsidR="00E27E46" w:rsidRDefault="008E3665" w:rsidP="00E27E46">
      <w:pPr>
        <w:rPr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66A19E2" wp14:editId="037BAD3E">
            <wp:simplePos x="0" y="0"/>
            <wp:positionH relativeFrom="margin">
              <wp:align>left</wp:align>
            </wp:positionH>
            <wp:positionV relativeFrom="paragraph">
              <wp:posOffset>39370</wp:posOffset>
            </wp:positionV>
            <wp:extent cx="4762500" cy="3005455"/>
            <wp:effectExtent l="0" t="0" r="0" b="4445"/>
            <wp:wrapSquare wrapText="bothSides"/>
            <wp:docPr id="1645898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9885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A3BF3C" w14:textId="70101752" w:rsidR="00E27E46" w:rsidRDefault="00E27E46" w:rsidP="00E27E46">
      <w:pPr>
        <w:rPr>
          <w:sz w:val="48"/>
          <w:szCs w:val="48"/>
        </w:rPr>
      </w:pPr>
    </w:p>
    <w:p w14:paraId="07C60E90" w14:textId="5349DAFC" w:rsidR="00E27E46" w:rsidRDefault="00E27E46" w:rsidP="00E27E46">
      <w:pPr>
        <w:rPr>
          <w:sz w:val="48"/>
          <w:szCs w:val="48"/>
        </w:rPr>
      </w:pPr>
    </w:p>
    <w:p w14:paraId="52505C6F" w14:textId="77777777" w:rsidR="00E27E46" w:rsidRDefault="00E27E46" w:rsidP="00E27E46">
      <w:pPr>
        <w:rPr>
          <w:sz w:val="48"/>
          <w:szCs w:val="48"/>
        </w:rPr>
      </w:pPr>
    </w:p>
    <w:p w14:paraId="6E18A638" w14:textId="77777777" w:rsidR="00E27E46" w:rsidRDefault="00E27E46" w:rsidP="00E27E46">
      <w:pPr>
        <w:rPr>
          <w:sz w:val="48"/>
          <w:szCs w:val="48"/>
        </w:rPr>
      </w:pPr>
    </w:p>
    <w:p w14:paraId="1D037278" w14:textId="77777777" w:rsidR="00E27E46" w:rsidRDefault="00E27E46" w:rsidP="00E27E46">
      <w:pPr>
        <w:rPr>
          <w:sz w:val="48"/>
          <w:szCs w:val="48"/>
        </w:rPr>
      </w:pPr>
    </w:p>
    <w:p w14:paraId="684388B6" w14:textId="77777777" w:rsidR="00E27E46" w:rsidRDefault="00E27E46" w:rsidP="00E27E46">
      <w:pPr>
        <w:rPr>
          <w:sz w:val="48"/>
          <w:szCs w:val="48"/>
        </w:rPr>
      </w:pPr>
    </w:p>
    <w:p w14:paraId="21DA44FE" w14:textId="77777777" w:rsidR="00E27E46" w:rsidRDefault="00E27E46" w:rsidP="00E27E46">
      <w:pPr>
        <w:rPr>
          <w:sz w:val="48"/>
          <w:szCs w:val="48"/>
        </w:rPr>
      </w:pPr>
    </w:p>
    <w:p w14:paraId="7B537B95" w14:textId="77777777" w:rsidR="00E27E46" w:rsidRDefault="00E27E46" w:rsidP="00E27E46">
      <w:pPr>
        <w:rPr>
          <w:sz w:val="48"/>
          <w:szCs w:val="48"/>
        </w:rPr>
      </w:pPr>
    </w:p>
    <w:p w14:paraId="723D148D" w14:textId="77777777" w:rsidR="00E27E46" w:rsidRDefault="00E27E46" w:rsidP="00E27E46">
      <w:pPr>
        <w:rPr>
          <w:sz w:val="48"/>
          <w:szCs w:val="48"/>
        </w:rPr>
      </w:pPr>
    </w:p>
    <w:p w14:paraId="3D137911" w14:textId="5859D4DE" w:rsidR="00E27E46" w:rsidRDefault="00E27E46" w:rsidP="00E27E46">
      <w:pPr>
        <w:rPr>
          <w:sz w:val="48"/>
          <w:szCs w:val="48"/>
        </w:rPr>
      </w:pPr>
    </w:p>
    <w:p w14:paraId="53C4A17F" w14:textId="73724CDE" w:rsidR="00E27E46" w:rsidRDefault="00E27E46" w:rsidP="00E27E46">
      <w:pPr>
        <w:rPr>
          <w:sz w:val="48"/>
          <w:szCs w:val="48"/>
        </w:rPr>
      </w:pPr>
    </w:p>
    <w:p w14:paraId="4110471F" w14:textId="33A2ECF1" w:rsidR="00E27E46" w:rsidRDefault="006435C8" w:rsidP="00E27E46">
      <w:pPr>
        <w:rPr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99E9D56" wp14:editId="66E8EC69">
            <wp:simplePos x="0" y="0"/>
            <wp:positionH relativeFrom="margin">
              <wp:posOffset>419100</wp:posOffset>
            </wp:positionH>
            <wp:positionV relativeFrom="paragraph">
              <wp:posOffset>154940</wp:posOffset>
            </wp:positionV>
            <wp:extent cx="4960620" cy="3035300"/>
            <wp:effectExtent l="0" t="0" r="0" b="0"/>
            <wp:wrapSquare wrapText="bothSides"/>
            <wp:docPr id="1986961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61676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B2420B" w14:textId="6FDE0641" w:rsidR="00E27E46" w:rsidRDefault="00E27E46" w:rsidP="00E27E46">
      <w:pPr>
        <w:rPr>
          <w:sz w:val="48"/>
          <w:szCs w:val="48"/>
        </w:rPr>
      </w:pPr>
    </w:p>
    <w:p w14:paraId="2A88601E" w14:textId="77777777" w:rsidR="00E27E46" w:rsidRDefault="00E27E46" w:rsidP="00E27E46">
      <w:pPr>
        <w:rPr>
          <w:sz w:val="48"/>
          <w:szCs w:val="48"/>
        </w:rPr>
      </w:pPr>
    </w:p>
    <w:p w14:paraId="37489E88" w14:textId="77777777" w:rsidR="00E27E46" w:rsidRDefault="00E27E46" w:rsidP="00E27E46">
      <w:pPr>
        <w:rPr>
          <w:sz w:val="48"/>
          <w:szCs w:val="48"/>
        </w:rPr>
      </w:pPr>
    </w:p>
    <w:p w14:paraId="4A83ABD8" w14:textId="77777777" w:rsidR="00E27E46" w:rsidRDefault="00E27E46" w:rsidP="00E27E46">
      <w:pPr>
        <w:rPr>
          <w:sz w:val="48"/>
          <w:szCs w:val="48"/>
        </w:rPr>
      </w:pPr>
    </w:p>
    <w:p w14:paraId="7D95B66F" w14:textId="28DFB141" w:rsidR="00E27E46" w:rsidRDefault="00E27E46" w:rsidP="00E27E46">
      <w:pPr>
        <w:rPr>
          <w:sz w:val="48"/>
          <w:szCs w:val="48"/>
        </w:rPr>
      </w:pPr>
    </w:p>
    <w:p w14:paraId="4844FC7F" w14:textId="46CFFECA" w:rsidR="00E27E46" w:rsidRDefault="00E27E46" w:rsidP="00E27E46">
      <w:pPr>
        <w:rPr>
          <w:sz w:val="48"/>
          <w:szCs w:val="48"/>
        </w:rPr>
      </w:pPr>
    </w:p>
    <w:p w14:paraId="5F4C398C" w14:textId="06287808" w:rsidR="00E27E46" w:rsidRDefault="00E27E46" w:rsidP="00E27E46">
      <w:pPr>
        <w:rPr>
          <w:sz w:val="48"/>
          <w:szCs w:val="48"/>
        </w:rPr>
      </w:pPr>
    </w:p>
    <w:p w14:paraId="1BA96BC5" w14:textId="321EE367" w:rsidR="00E27E46" w:rsidRDefault="00E27E46" w:rsidP="00E27E46">
      <w:pPr>
        <w:rPr>
          <w:sz w:val="48"/>
          <w:szCs w:val="48"/>
        </w:rPr>
      </w:pPr>
    </w:p>
    <w:p w14:paraId="62EFC0DA" w14:textId="599170E5" w:rsidR="00E27E46" w:rsidRDefault="008E3665" w:rsidP="00E27E46">
      <w:pPr>
        <w:rPr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2D4F6E7" wp14:editId="0DF9FDE7">
            <wp:simplePos x="0" y="0"/>
            <wp:positionH relativeFrom="column">
              <wp:posOffset>411480</wp:posOffset>
            </wp:positionH>
            <wp:positionV relativeFrom="paragraph">
              <wp:posOffset>90170</wp:posOffset>
            </wp:positionV>
            <wp:extent cx="5013960" cy="3013075"/>
            <wp:effectExtent l="0" t="0" r="0" b="0"/>
            <wp:wrapSquare wrapText="bothSides"/>
            <wp:docPr id="159803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3069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E8B538" w14:textId="4A8F2448" w:rsidR="00E27E46" w:rsidRDefault="00E27E46" w:rsidP="00E27E46">
      <w:pPr>
        <w:rPr>
          <w:sz w:val="48"/>
          <w:szCs w:val="48"/>
        </w:rPr>
      </w:pPr>
    </w:p>
    <w:p w14:paraId="67E6E751" w14:textId="33D7F9BD" w:rsidR="00E27E46" w:rsidRDefault="00E27E46" w:rsidP="00E27E46">
      <w:pPr>
        <w:rPr>
          <w:sz w:val="48"/>
          <w:szCs w:val="48"/>
        </w:rPr>
      </w:pPr>
    </w:p>
    <w:p w14:paraId="1380117A" w14:textId="15500001" w:rsidR="00E27E46" w:rsidRDefault="00E27E46" w:rsidP="00E27E46">
      <w:pPr>
        <w:rPr>
          <w:sz w:val="48"/>
          <w:szCs w:val="48"/>
        </w:rPr>
      </w:pPr>
    </w:p>
    <w:p w14:paraId="1830BE26" w14:textId="38E9049F" w:rsidR="00E27E46" w:rsidRDefault="00E27E46" w:rsidP="00E27E46">
      <w:pPr>
        <w:rPr>
          <w:sz w:val="48"/>
          <w:szCs w:val="48"/>
        </w:rPr>
      </w:pPr>
    </w:p>
    <w:p w14:paraId="69B3EACA" w14:textId="6D9D5A50" w:rsidR="00E27E46" w:rsidRDefault="00E27E46" w:rsidP="00E27E46">
      <w:pPr>
        <w:rPr>
          <w:sz w:val="48"/>
          <w:szCs w:val="48"/>
        </w:rPr>
      </w:pPr>
    </w:p>
    <w:p w14:paraId="4C356D26" w14:textId="77777777" w:rsidR="00E27E46" w:rsidRDefault="00E27E46" w:rsidP="00E27E46">
      <w:pPr>
        <w:rPr>
          <w:sz w:val="48"/>
          <w:szCs w:val="48"/>
        </w:rPr>
      </w:pPr>
    </w:p>
    <w:p w14:paraId="72DCCFC1" w14:textId="77777777" w:rsidR="00E27E46" w:rsidRDefault="00E27E46" w:rsidP="00E27E46">
      <w:pPr>
        <w:rPr>
          <w:sz w:val="48"/>
          <w:szCs w:val="48"/>
        </w:rPr>
      </w:pPr>
    </w:p>
    <w:p w14:paraId="53180B97" w14:textId="77777777" w:rsidR="00E27E46" w:rsidRDefault="00E27E46" w:rsidP="00E27E46">
      <w:pPr>
        <w:rPr>
          <w:sz w:val="48"/>
          <w:szCs w:val="48"/>
        </w:rPr>
      </w:pPr>
    </w:p>
    <w:p w14:paraId="6E239376" w14:textId="77777777" w:rsidR="00E27E46" w:rsidRDefault="00E27E46" w:rsidP="00E27E46">
      <w:pPr>
        <w:rPr>
          <w:sz w:val="48"/>
          <w:szCs w:val="48"/>
        </w:rPr>
      </w:pPr>
    </w:p>
    <w:p w14:paraId="7DD5B2FF" w14:textId="22E3CD0C" w:rsidR="00E27E46" w:rsidRPr="00E27E46" w:rsidRDefault="00E27E46" w:rsidP="00E27E46">
      <w:pPr>
        <w:rPr>
          <w:sz w:val="52"/>
          <w:szCs w:val="52"/>
        </w:rPr>
      </w:pPr>
    </w:p>
    <w:sectPr w:rsidR="00E27E46" w:rsidRPr="00E27E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071735456">
    <w:abstractNumId w:val="19"/>
  </w:num>
  <w:num w:numId="2" w16cid:durableId="352658532">
    <w:abstractNumId w:val="12"/>
  </w:num>
  <w:num w:numId="3" w16cid:durableId="870729946">
    <w:abstractNumId w:val="10"/>
  </w:num>
  <w:num w:numId="4" w16cid:durableId="1673415741">
    <w:abstractNumId w:val="21"/>
  </w:num>
  <w:num w:numId="5" w16cid:durableId="367147907">
    <w:abstractNumId w:val="13"/>
  </w:num>
  <w:num w:numId="6" w16cid:durableId="688214757">
    <w:abstractNumId w:val="16"/>
  </w:num>
  <w:num w:numId="7" w16cid:durableId="526793870">
    <w:abstractNumId w:val="18"/>
  </w:num>
  <w:num w:numId="8" w16cid:durableId="1196772805">
    <w:abstractNumId w:val="9"/>
  </w:num>
  <w:num w:numId="9" w16cid:durableId="760180471">
    <w:abstractNumId w:val="7"/>
  </w:num>
  <w:num w:numId="10" w16cid:durableId="1416390645">
    <w:abstractNumId w:val="6"/>
  </w:num>
  <w:num w:numId="11" w16cid:durableId="144975248">
    <w:abstractNumId w:val="5"/>
  </w:num>
  <w:num w:numId="12" w16cid:durableId="1420104573">
    <w:abstractNumId w:val="4"/>
  </w:num>
  <w:num w:numId="13" w16cid:durableId="863320984">
    <w:abstractNumId w:val="8"/>
  </w:num>
  <w:num w:numId="14" w16cid:durableId="493959546">
    <w:abstractNumId w:val="3"/>
  </w:num>
  <w:num w:numId="15" w16cid:durableId="2070224188">
    <w:abstractNumId w:val="2"/>
  </w:num>
  <w:num w:numId="16" w16cid:durableId="325868416">
    <w:abstractNumId w:val="1"/>
  </w:num>
  <w:num w:numId="17" w16cid:durableId="628781439">
    <w:abstractNumId w:val="0"/>
  </w:num>
  <w:num w:numId="18" w16cid:durableId="1411806071">
    <w:abstractNumId w:val="14"/>
  </w:num>
  <w:num w:numId="19" w16cid:durableId="2006202394">
    <w:abstractNumId w:val="15"/>
  </w:num>
  <w:num w:numId="20" w16cid:durableId="1383289905">
    <w:abstractNumId w:val="20"/>
  </w:num>
  <w:num w:numId="21" w16cid:durableId="184708258">
    <w:abstractNumId w:val="17"/>
  </w:num>
  <w:num w:numId="22" w16cid:durableId="1806072997">
    <w:abstractNumId w:val="11"/>
  </w:num>
  <w:num w:numId="23" w16cid:durableId="180762512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E46"/>
    <w:rsid w:val="00273F28"/>
    <w:rsid w:val="002C3ABD"/>
    <w:rsid w:val="00323474"/>
    <w:rsid w:val="00474322"/>
    <w:rsid w:val="006435C8"/>
    <w:rsid w:val="00645252"/>
    <w:rsid w:val="006D3D74"/>
    <w:rsid w:val="0083569A"/>
    <w:rsid w:val="008E3665"/>
    <w:rsid w:val="00A9204E"/>
    <w:rsid w:val="00BA15F4"/>
    <w:rsid w:val="00E27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68FFF"/>
  <w15:chartTrackingRefBased/>
  <w15:docId w15:val="{3E16B1BE-5844-46B6-B815-E462CDC5D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NormalWeb">
    <w:name w:val="Normal (Web)"/>
    <w:basedOn w:val="Normal"/>
    <w:uiPriority w:val="99"/>
    <w:semiHidden/>
    <w:unhideWhenUsed/>
    <w:rsid w:val="002C3AB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5277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andini%20potnuru\AppData\Local\Microsoft\Office\16.0\DTS\en-IN%7b6576F0C1-8A03-4EA5-BBF0-73719367B20A%7d\%7b2C3B5C40-255F-494A-B25D-85A7EE2FD21F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{2C3B5C40-255F-494A-B25D-85A7EE2FD21F}tf02786999_win32</Template>
  <TotalTime>1</TotalTime>
  <Pages>16</Pages>
  <Words>1023</Words>
  <Characters>5835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Nandini potnuru</dc:creator>
  <cp:keywords/>
  <dc:description/>
  <cp:lastModifiedBy>nandinigovind0707@gmail.com</cp:lastModifiedBy>
  <cp:revision>2</cp:revision>
  <dcterms:created xsi:type="dcterms:W3CDTF">2024-05-05T18:35:00Z</dcterms:created>
  <dcterms:modified xsi:type="dcterms:W3CDTF">2024-05-05T18:35:00Z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